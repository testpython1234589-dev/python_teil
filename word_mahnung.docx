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61DC7A" w14:textId="68250CCC"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mc:AlternateContent>
          <mc:Choice Requires="wps">
            <w:drawing>
              <wp:anchor distT="45720" distB="45720" distL="114300" distR="114300" simplePos="0" relativeHeight="251659264" behindDoc="0" locked="0" layoutInCell="1" allowOverlap="1" wp14:anchorId="326DB64C" wp14:editId="7068D9C7">
                <wp:simplePos x="0" y="0"/>
                <wp:positionH relativeFrom="margin">
                  <wp:align>left</wp:align>
                </wp:positionH>
                <wp:positionV relativeFrom="paragraph">
                  <wp:posOffset>1440180</wp:posOffset>
                </wp:positionV>
                <wp:extent cx="2360930" cy="1404620"/>
                <wp:effectExtent l="0" t="0" r="0" b="57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8D07AC" w14:textId="693DA00E" w:rsidR="00C9669F" w:rsidRPr="0005680A" w:rsidRDefault="00C9669F" w:rsidP="00C9669F">
                            <w:pPr>
                              <w:rPr>
                                <w:rFonts w:ascii="Courier New" w:hAnsi="Courier New" w:cs="Courier New"/>
                                <w:sz w:val="22"/>
                                <w:szCs w:val="22"/>
                              </w:rPr>
                            </w:pPr>
                            <w:r w:rsidRPr="0005680A">
                              <w:rPr>
                                <w:rFonts w:ascii="Courier New" w:hAnsi="Courier New" w:cs="Courier New"/>
                                <w:sz w:val="22"/>
                                <w:szCs w:val="22"/>
                              </w:rPr>
                              <w:t>{{VERSICHERUNG}}</w:t>
                            </w:r>
                          </w:p>
                          <w:p w14:paraId="0B6C2449" w14:textId="77777777" w:rsidR="00C9669F" w:rsidRPr="0005680A" w:rsidRDefault="00C9669F" w:rsidP="00C9669F">
                            <w:pPr>
                              <w:rPr>
                                <w:rFonts w:ascii="Courier New" w:hAnsi="Courier New" w:cs="Courier New"/>
                                <w:sz w:val="22"/>
                                <w:szCs w:val="22"/>
                              </w:rPr>
                            </w:pPr>
                            <w:r w:rsidRPr="0005680A">
                              <w:rPr>
                                <w:rFonts w:ascii="Courier New" w:hAnsi="Courier New" w:cs="Courier New"/>
                                <w:sz w:val="22"/>
                                <w:szCs w:val="22"/>
                              </w:rPr>
                              <w:t>{{VER_STRASSE}}</w:t>
                            </w:r>
                            <w:r w:rsidRPr="0005680A">
                              <w:rPr>
                                <w:rFonts w:ascii="Courier New" w:hAnsi="Courier New" w:cs="Courier New"/>
                                <w:sz w:val="22"/>
                                <w:szCs w:val="22"/>
                              </w:rPr>
                              <w:br/>
                              <w:t>{{VER_ORT}}</w:t>
                            </w:r>
                          </w:p>
                          <w:p w14:paraId="4EB8ACFB" w14:textId="77777777" w:rsidR="00C9669F" w:rsidRPr="0005680A" w:rsidRDefault="00C9669F" w:rsidP="00C9669F">
                            <w:pPr>
                              <w:rPr>
                                <w:rFonts w:ascii="Courier New" w:hAnsi="Courier New" w:cs="Courier New"/>
                                <w:sz w:val="22"/>
                                <w:szCs w:val="22"/>
                              </w:rPr>
                            </w:pPr>
                          </w:p>
                          <w:p w14:paraId="68E16721" w14:textId="3B6693B7" w:rsidR="00C9669F" w:rsidRDefault="00C9669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26DB64C" id="_x0000_t202" coordsize="21600,21600" o:spt="202" path="m,l,21600r21600,l21600,xe">
                <v:stroke joinstyle="miter"/>
                <v:path gradientshapeok="t" o:connecttype="rect"/>
              </v:shapetype>
              <v:shape id="Textfeld 2" o:spid="_x0000_s1026" type="#_x0000_t202" style="position:absolute;margin-left:0;margin-top:113.4pt;width:185.9pt;height:110.6pt;z-index:25165926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" filled="f" stroked="f">
                <v:textbox style="mso-fit-shape-to-text:t">
                  <w:txbxContent>
                    <w:p w14:paraId="268D07AC" w14:textId="693DA00E" w:rsidR="00C9669F" w:rsidRPr="0005680A" w:rsidRDefault="00C9669F" w:rsidP="00C9669F">
                      <w:pPr>
                        <w:rPr>
                          <w:rFonts w:ascii="Courier New" w:hAnsi="Courier New" w:cs="Courier New"/>
                          <w:sz w:val="22"/>
                          <w:szCs w:val="22"/>
                        </w:rPr>
                      </w:pPr>
                      <w:r w:rsidRPr="0005680A">
                        <w:rPr>
                          <w:rFonts w:ascii="Courier New" w:hAnsi="Courier New" w:cs="Courier New"/>
                          <w:sz w:val="22"/>
                          <w:szCs w:val="22"/>
                        </w:rPr>
                        <w:t>{{VERSICHERUNG}}</w:t>
                      </w:r>
                    </w:p>
                    <w:p w14:paraId="0B6C2449" w14:textId="77777777" w:rsidR="00C9669F" w:rsidRPr="0005680A" w:rsidRDefault="00C9669F" w:rsidP="00C9669F">
                      <w:pPr>
                        <w:rPr>
                          <w:rFonts w:ascii="Courier New" w:hAnsi="Courier New" w:cs="Courier New"/>
                          <w:sz w:val="22"/>
                          <w:szCs w:val="22"/>
                        </w:rPr>
                      </w:pPr>
                      <w:r w:rsidRPr="0005680A">
                        <w:rPr>
                          <w:rFonts w:ascii="Courier New" w:hAnsi="Courier New" w:cs="Courier New"/>
                          <w:sz w:val="22"/>
                          <w:szCs w:val="22"/>
                        </w:rPr>
                        <w:t>{{VER_STRASSE}}</w:t>
                      </w:r>
                      <w:r w:rsidRPr="0005680A">
                        <w:rPr>
                          <w:rFonts w:ascii="Courier New" w:hAnsi="Courier New" w:cs="Courier New"/>
                          <w:sz w:val="22"/>
                          <w:szCs w:val="22"/>
                        </w:rPr>
                        <w:br/>
                        <w:t>{{VER_ORT}}</w:t>
                      </w:r>
                    </w:p>
                    <w:p w14:paraId="4EB8ACFB" w14:textId="77777777" w:rsidR="00C9669F" w:rsidRPr="0005680A" w:rsidRDefault="00C9669F" w:rsidP="00C9669F">
                      <w:pPr>
                        <w:rPr>
                          <w:rFonts w:ascii="Courier New" w:hAnsi="Courier New" w:cs="Courier New"/>
                          <w:sz w:val="22"/>
                          <w:szCs w:val="22"/>
                        </w:rPr>
                      </w:pPr>
                    </w:p>
                    <w:p w14:paraId="68E16721" w14:textId="3B6693B7" w:rsidR="00C9669F" w:rsidRDefault="00C9669F"/>
                  </w:txbxContent>
                </v:textbox>
                <w10:wrap type="square" anchorx="margin"/>
              </v:shape>
            </w:pict>
          </mc:Fallback>
        </mc:AlternateContent>
      </w:r>
    </w:p>
    <w:p w14:paraId="064633E3" w14:textId="77777777" w:rsidR="00C9669F" w:rsidRDefault="00C9669F" w:rsidP="00C9669F">
      <w:pPr>
        <w:rPr>
          <w:rFonts w:ascii="Courier New" w:eastAsia="Calibri" w:hAnsi="Courier New" w:cs="Courier New"/>
          <w:noProof/>
          <w:sz w:val="22"/>
          <w:szCs w:val="22"/>
          <w:lang w:eastAsia="en-US"/>
        </w:rPr>
      </w:pPr>
    </w:p>
    <w:p w14:paraId="5CD11DDC" w14:textId="4E53F761"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Schadennummer/VS-Nr.: {{SCHADENSNUMMER}}</w:t>
      </w:r>
    </w:p>
    <w:p w14:paraId="5D736241" w14:textId="77777777"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{{MANDANT_NACHNAME}} ./. {{VERSICHERUNG}} | Unfall vom {{UNFALL_DATUM}}</w:t>
      </w:r>
    </w:p>
    <w:p w14:paraId="2E8D2F95" w14:textId="77777777"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AKZ: {{KENNZEICHEN_GEGNER}}</w:t>
      </w:r>
    </w:p>
    <w:p w14:paraId="7967240B" w14:textId="77777777" w:rsidR="00C9669F" w:rsidRPr="00C9669F" w:rsidRDefault="00C9669F" w:rsidP="00C9669F">
      <w:pPr>
        <w:rPr>
          <w:rFonts w:ascii="Courier New" w:eastAsia="Calibri" w:hAnsi="Courier New" w:cs="Courier New"/>
          <w:noProof/>
          <w:sz w:val="22"/>
          <w:szCs w:val="22"/>
          <w:lang w:eastAsia="en-US"/>
        </w:rPr>
      </w:pPr>
    </w:p>
    <w:p w14:paraId="04DEADB0" w14:textId="4E590FB6"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Sehr geehrte Damen und Herren,</w:t>
      </w:r>
    </w:p>
    <w:p w14:paraId="6DB9FDCB" w14:textId="77777777" w:rsidR="00C9669F" w:rsidRPr="00C9669F" w:rsidRDefault="00C9669F" w:rsidP="00C9669F">
      <w:pPr>
        <w:rPr>
          <w:rFonts w:ascii="Courier New" w:eastAsia="Calibri" w:hAnsi="Courier New" w:cs="Courier New"/>
          <w:noProof/>
          <w:sz w:val="22"/>
          <w:szCs w:val="22"/>
          <w:lang w:eastAsia="en-US"/>
        </w:rPr>
      </w:pPr>
    </w:p>
    <w:p w14:paraId="08CC1BE8" w14:textId="4E41314E"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unter Bezugnahme auf mein Anspruchsschreiben vom {{</w:t>
      </w:r>
      <w:r>
        <w:rPr>
          <w:rFonts w:ascii="Courier New" w:eastAsia="Calibri" w:hAnsi="Courier New" w:cs="Courier New"/>
          <w:noProof/>
          <w:sz w:val="22"/>
          <w:szCs w:val="22"/>
          <w:lang w:eastAsia="en-US"/>
        </w:rPr>
        <w:t>HEUTE</w:t>
      </w:r>
      <w:r w:rsidRPr="00C9669F">
        <w:rPr>
          <w:rFonts w:ascii="Courier New" w:eastAsia="Calibri" w:hAnsi="Courier New" w:cs="Courier New"/>
          <w:noProof/>
          <w:sz w:val="22"/>
          <w:szCs w:val="22"/>
          <w:lang w:eastAsia="en-US"/>
        </w:rPr>
        <w:t>DATUM}} sowie die Ihnen bereits übersandten Unterlagen nehme ich Bezug auf die vorstehend bezeichnete Schadensangelegenheit.</w:t>
      </w:r>
    </w:p>
    <w:p w14:paraId="253F64E3" w14:textId="77777777" w:rsidR="00C9669F" w:rsidRPr="00C9669F" w:rsidRDefault="00C9669F" w:rsidP="00C9669F">
      <w:pPr>
        <w:rPr>
          <w:rFonts w:ascii="Courier New" w:eastAsia="Calibri" w:hAnsi="Courier New" w:cs="Courier New"/>
          <w:noProof/>
          <w:sz w:val="22"/>
          <w:szCs w:val="22"/>
          <w:lang w:eastAsia="en-US"/>
        </w:rPr>
      </w:pPr>
    </w:p>
    <w:p w14:paraId="0C0E1875" w14:textId="1957590B"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Mit Schreiben vom {{</w:t>
      </w:r>
      <w:r>
        <w:rPr>
          <w:rFonts w:ascii="Courier New" w:eastAsia="Calibri" w:hAnsi="Courier New" w:cs="Courier New"/>
          <w:noProof/>
          <w:sz w:val="22"/>
          <w:szCs w:val="22"/>
          <w:lang w:eastAsia="en-US"/>
        </w:rPr>
        <w:t>HEUTE</w:t>
      </w:r>
      <w:r w:rsidRPr="00C9669F">
        <w:rPr>
          <w:rFonts w:ascii="Courier New" w:eastAsia="Calibri" w:hAnsi="Courier New" w:cs="Courier New"/>
          <w:noProof/>
          <w:sz w:val="22"/>
          <w:szCs w:val="22"/>
          <w:lang w:eastAsia="en-US"/>
        </w:rPr>
        <w:t>DATUM}} habe ich Sie aufgefordert, die geltend gemachten Schadensersatzansprüche meiner Mandantschaft aus dem Verkehrsunfall vom {{UNFALL_DATUM}} bis spätestens zum {{FRIST_DATUM}} auszugleichen.</w:t>
      </w:r>
    </w:p>
    <w:p w14:paraId="13CCF8A1" w14:textId="77777777" w:rsidR="00C9669F" w:rsidRPr="00C9669F" w:rsidRDefault="00C9669F" w:rsidP="00C9669F">
      <w:pPr>
        <w:rPr>
          <w:rFonts w:ascii="Courier New" w:eastAsia="Calibri" w:hAnsi="Courier New" w:cs="Courier New"/>
          <w:noProof/>
          <w:sz w:val="22"/>
          <w:szCs w:val="22"/>
          <w:lang w:eastAsia="en-US"/>
        </w:rPr>
      </w:pPr>
    </w:p>
    <w:p w14:paraId="12CB9EDE" w14:textId="289A671E"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Bis heute konnte ich weder einen vollständigen Zahlungseingang noch eine abschließende Stellungnahme Ihrerseits feststellen.</w:t>
      </w:r>
    </w:p>
    <w:p w14:paraId="5633112B" w14:textId="77777777" w:rsidR="00C9669F" w:rsidRPr="00C9669F" w:rsidRDefault="00C9669F" w:rsidP="00C9669F">
      <w:pPr>
        <w:rPr>
          <w:rFonts w:ascii="Courier New" w:eastAsia="Calibri" w:hAnsi="Courier New" w:cs="Courier New"/>
          <w:noProof/>
          <w:sz w:val="22"/>
          <w:szCs w:val="22"/>
          <w:lang w:eastAsia="en-US"/>
        </w:rPr>
      </w:pPr>
    </w:p>
    <w:p w14:paraId="00268414" w14:textId="77777777"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Ich fordere Sie daher namens und in Vollmacht meiner Mandantschaft letztmalig auf, den offenen Betrag in Höhe von</w:t>
      </w:r>
    </w:p>
    <w:p w14:paraId="60A5A47E" w14:textId="77777777" w:rsidR="00C9669F" w:rsidRPr="00C9669F" w:rsidRDefault="00C9669F" w:rsidP="00C9669F">
      <w:pPr>
        <w:rPr>
          <w:rFonts w:ascii="Courier New" w:eastAsia="Calibri" w:hAnsi="Courier New" w:cs="Courier New"/>
          <w:noProof/>
          <w:sz w:val="22"/>
          <w:szCs w:val="22"/>
          <w:lang w:eastAsia="en-US"/>
        </w:rPr>
      </w:pPr>
    </w:p>
    <w:p w14:paraId="4DA45C93" w14:textId="77777777" w:rsidR="00C9669F" w:rsidRPr="00F32304" w:rsidRDefault="00C9669F" w:rsidP="00C9669F">
      <w:pPr>
        <w:rPr>
          <w:rFonts w:ascii="Courier New" w:eastAsia="Calibri" w:hAnsi="Courier New" w:cs="Courier New"/>
          <w:noProof/>
          <w:sz w:val="22"/>
          <w:szCs w:val="22"/>
          <w:u w:val="double"/>
          <w:lang w:eastAsia="en-US"/>
        </w:rPr>
      </w:pPr>
      <w:r w:rsidRPr="00F32304">
        <w:rPr>
          <w:rFonts w:ascii="Courier New" w:eastAsia="Calibri" w:hAnsi="Courier New" w:cs="Courier New"/>
          <w:noProof/>
          <w:sz w:val="22"/>
          <w:szCs w:val="22"/>
          <w:u w:val="double"/>
          <w:lang w:eastAsia="en-US"/>
        </w:rPr>
        <w:t>{{KOSTENSUMME_X}}</w:t>
      </w:r>
    </w:p>
    <w:p w14:paraId="358063B9" w14:textId="77777777" w:rsidR="00C9669F" w:rsidRPr="00C9669F" w:rsidRDefault="00C9669F" w:rsidP="00C9669F">
      <w:pPr>
        <w:rPr>
          <w:rFonts w:ascii="Courier New" w:eastAsia="Calibri" w:hAnsi="Courier New" w:cs="Courier New"/>
          <w:noProof/>
          <w:sz w:val="22"/>
          <w:szCs w:val="22"/>
          <w:lang w:eastAsia="en-US"/>
        </w:rPr>
      </w:pPr>
    </w:p>
    <w:p w14:paraId="197E6E66" w14:textId="77777777"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innerhalb von 7 Tagen nach Zugang dieses Schreibens, spätestens jedoch bis zum</w:t>
      </w:r>
    </w:p>
    <w:p w14:paraId="225E0FC1" w14:textId="77777777" w:rsidR="00C9669F" w:rsidRPr="00C9669F" w:rsidRDefault="00C9669F" w:rsidP="00C9669F">
      <w:pPr>
        <w:rPr>
          <w:rFonts w:ascii="Courier New" w:eastAsia="Calibri" w:hAnsi="Courier New" w:cs="Courier New"/>
          <w:noProof/>
          <w:sz w:val="22"/>
          <w:szCs w:val="22"/>
          <w:lang w:eastAsia="en-US"/>
        </w:rPr>
      </w:pPr>
    </w:p>
    <w:p w14:paraId="0D8F2AA5" w14:textId="53A470EC"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{{NEUE_</w:t>
      </w:r>
      <w:r w:rsidR="00D26BB9">
        <w:rPr>
          <w:rFonts w:ascii="Courier New" w:eastAsia="Calibri" w:hAnsi="Courier New" w:cs="Courier New"/>
          <w:noProof/>
          <w:sz w:val="22"/>
          <w:szCs w:val="22"/>
          <w:lang w:eastAsia="en-US"/>
        </w:rPr>
        <w:t>FIRST_</w:t>
      </w:r>
      <w:r w:rsidRPr="00C9669F">
        <w:rPr>
          <w:rFonts w:ascii="Courier New" w:eastAsia="Calibri" w:hAnsi="Courier New" w:cs="Courier New"/>
          <w:noProof/>
          <w:sz w:val="22"/>
          <w:szCs w:val="22"/>
          <w:lang w:eastAsia="en-US"/>
        </w:rPr>
        <w:t>DATUM}}</w:t>
      </w:r>
    </w:p>
    <w:p w14:paraId="4863B303" w14:textId="77777777" w:rsidR="00C9669F" w:rsidRPr="00C9669F" w:rsidRDefault="00C9669F" w:rsidP="00C9669F">
      <w:pPr>
        <w:rPr>
          <w:rFonts w:ascii="Courier New" w:eastAsia="Calibri" w:hAnsi="Courier New" w:cs="Courier New"/>
          <w:noProof/>
          <w:sz w:val="22"/>
          <w:szCs w:val="22"/>
          <w:lang w:eastAsia="en-US"/>
        </w:rPr>
      </w:pPr>
    </w:p>
    <w:p w14:paraId="33D76756" w14:textId="6DD099BD"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auf mein Anderkonto zu überweisen.</w:t>
      </w:r>
    </w:p>
    <w:p w14:paraId="76A6E3BD" w14:textId="7B7BC211" w:rsidR="00C9669F" w:rsidRDefault="00C9669F" w:rsidP="00C9669F">
      <w:pPr>
        <w:rPr>
          <w:rFonts w:ascii="Courier New" w:eastAsia="Calibri" w:hAnsi="Courier New" w:cs="Courier New"/>
          <w:noProof/>
          <w:sz w:val="22"/>
          <w:szCs w:val="22"/>
          <w:lang w:eastAsia="en-US"/>
        </w:rPr>
      </w:pPr>
    </w:p>
    <w:p w14:paraId="55D1027B" w14:textId="77777777" w:rsidR="00C9669F" w:rsidRPr="00C9669F" w:rsidRDefault="00C9669F" w:rsidP="00C9669F">
      <w:pPr>
        <w:rPr>
          <w:rFonts w:ascii="Courier New" w:eastAsia="Calibri" w:hAnsi="Courier New" w:cs="Courier New"/>
          <w:noProof/>
          <w:sz w:val="22"/>
          <w:szCs w:val="22"/>
          <w:lang w:eastAsia="en-US"/>
        </w:rPr>
      </w:pPr>
    </w:p>
    <w:p w14:paraId="69A421A3" w14:textId="77777777" w:rsidR="00C9669F" w:rsidRPr="00C9669F" w:rsidRDefault="00C9669F" w:rsidP="00C9669F">
      <w:pPr>
        <w:rPr>
          <w:rFonts w:ascii="Courier New" w:eastAsia="Calibri" w:hAnsi="Courier New" w:cs="Courier New"/>
          <w:noProof/>
          <w:sz w:val="22"/>
          <w:szCs w:val="22"/>
          <w:lang w:eastAsia="en-US"/>
        </w:rPr>
      </w:pPr>
    </w:p>
    <w:p w14:paraId="58AB4A6C" w14:textId="0F73A45E"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Sollte innerhalb der vorstehenden Frist weder Zahlung noch eine nachvollziehbare Begründung für die Nichtregulierung erfolgen, werde ich meiner Mandantschaft empfehlen, die Ansprüche ohne weitere Ankündigung gerichtlich geltend zu machen. Die hierdurch entstehenden weiteren Kosten gehen zu Ihren Lasten.</w:t>
      </w:r>
    </w:p>
    <w:p w14:paraId="627564F7" w14:textId="77777777" w:rsidR="00C9669F" w:rsidRPr="00C9669F" w:rsidRDefault="00C9669F" w:rsidP="00C9669F">
      <w:pPr>
        <w:rPr>
          <w:rFonts w:ascii="Courier New" w:eastAsia="Calibri" w:hAnsi="Courier New" w:cs="Courier New"/>
          <w:noProof/>
          <w:sz w:val="22"/>
          <w:szCs w:val="22"/>
          <w:lang w:eastAsia="en-US"/>
        </w:rPr>
      </w:pPr>
    </w:p>
    <w:p w14:paraId="3E52F3C4" w14:textId="77777777" w:rsidR="00C9669F" w:rsidRPr="00C9669F" w:rsidRDefault="00C9669F" w:rsidP="00C9669F">
      <w:pPr>
        <w:rPr>
          <w:rFonts w:ascii="Courier New" w:eastAsia="Calibri" w:hAnsi="Courier New" w:cs="Courier New"/>
          <w:noProof/>
          <w:sz w:val="22"/>
          <w:szCs w:val="22"/>
          <w:lang w:eastAsia="en-US"/>
        </w:rPr>
      </w:pPr>
    </w:p>
    <w:p w14:paraId="0F5E7A93" w14:textId="0DEE23EF"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Ich bitte um kurzfristige Erledigung der Angelegenheit.</w:t>
      </w:r>
    </w:p>
    <w:p w14:paraId="03E5517C" w14:textId="77777777" w:rsidR="00C9669F" w:rsidRPr="00C9669F" w:rsidRDefault="00C9669F" w:rsidP="00C9669F">
      <w:pPr>
        <w:rPr>
          <w:rFonts w:ascii="Courier New" w:eastAsia="Calibri" w:hAnsi="Courier New" w:cs="Courier New"/>
          <w:noProof/>
          <w:sz w:val="22"/>
          <w:szCs w:val="22"/>
          <w:lang w:eastAsia="en-US"/>
        </w:rPr>
      </w:pPr>
    </w:p>
    <w:p w14:paraId="3691211C" w14:textId="77777777" w:rsidR="00C9669F" w:rsidRPr="00C9669F" w:rsidRDefault="00C9669F" w:rsidP="00C9669F">
      <w:pPr>
        <w:rPr>
          <w:rFonts w:ascii="Courier New" w:eastAsia="Calibri" w:hAnsi="Courier New" w:cs="Courier New"/>
          <w:noProof/>
          <w:sz w:val="22"/>
          <w:szCs w:val="22"/>
          <w:lang w:eastAsia="en-US"/>
        </w:rPr>
      </w:pPr>
    </w:p>
    <w:p w14:paraId="78B0027D" w14:textId="0177A82C" w:rsid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Mit freundlichen Grüßen</w:t>
      </w:r>
    </w:p>
    <w:p w14:paraId="77BA965E" w14:textId="4C2784EA" w:rsidR="00C9669F" w:rsidRDefault="00C9669F" w:rsidP="00C9669F">
      <w:pPr>
        <w:rPr>
          <w:rFonts w:ascii="Courier New" w:eastAsia="Calibri" w:hAnsi="Courier New" w:cs="Courier New"/>
          <w:noProof/>
          <w:sz w:val="22"/>
          <w:szCs w:val="22"/>
          <w:lang w:eastAsia="en-US"/>
        </w:rPr>
      </w:pPr>
    </w:p>
    <w:p w14:paraId="2322ED16" w14:textId="77777777" w:rsidR="00C9669F" w:rsidRPr="00C9669F" w:rsidRDefault="00C9669F" w:rsidP="00C9669F">
      <w:pPr>
        <w:rPr>
          <w:rFonts w:ascii="Courier New" w:eastAsia="Calibri" w:hAnsi="Courier New" w:cs="Courier New"/>
          <w:noProof/>
          <w:sz w:val="22"/>
          <w:szCs w:val="22"/>
          <w:lang w:eastAsia="en-US"/>
        </w:rPr>
      </w:pPr>
    </w:p>
    <w:p w14:paraId="135C7504" w14:textId="77777777" w:rsidR="00C9669F" w:rsidRPr="00C9669F" w:rsidRDefault="00C9669F" w:rsidP="00C9669F">
      <w:pPr>
        <w:rPr>
          <w:rFonts w:ascii="Courier New" w:eastAsia="Calibri" w:hAnsi="Courier New" w:cs="Courier New"/>
          <w:noProof/>
          <w:sz w:val="22"/>
          <w:szCs w:val="22"/>
          <w:lang w:eastAsia="en-US"/>
        </w:rPr>
      </w:pPr>
    </w:p>
    <w:p w14:paraId="5D01DAD1" w14:textId="77777777" w:rsidR="00C9669F" w:rsidRPr="00C9669F"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Michael Hohlwein</w:t>
      </w:r>
    </w:p>
    <w:p w14:paraId="0EE10FA1" w14:textId="2E10C8D7" w:rsidR="00E86959" w:rsidRDefault="00C9669F" w:rsidP="00C9669F">
      <w:pPr>
        <w:rPr>
          <w:rFonts w:ascii="Courier New" w:eastAsia="Calibri" w:hAnsi="Courier New" w:cs="Courier New"/>
          <w:noProof/>
          <w:sz w:val="22"/>
          <w:szCs w:val="22"/>
          <w:lang w:eastAsia="en-US"/>
        </w:rPr>
      </w:pPr>
      <w:r w:rsidRPr="00C9669F">
        <w:rPr>
          <w:rFonts w:ascii="Courier New" w:eastAsia="Calibri" w:hAnsi="Courier New" w:cs="Courier New"/>
          <w:noProof/>
          <w:sz w:val="22"/>
          <w:szCs w:val="22"/>
          <w:lang w:eastAsia="en-US"/>
        </w:rPr>
        <w:t>Rechtsanwalt</w:t>
      </w:r>
    </w:p>
    <w:p w14:paraId="300D6438" w14:textId="5A88FF7F" w:rsidR="00C9669F" w:rsidRDefault="00C9669F" w:rsidP="00C9669F">
      <w:pPr>
        <w:rPr>
          <w:rFonts w:ascii="Courier New" w:eastAsia="Calibri" w:hAnsi="Courier New" w:cs="Courier New"/>
          <w:noProof/>
          <w:sz w:val="22"/>
          <w:szCs w:val="22"/>
          <w:lang w:eastAsia="en-US"/>
        </w:rPr>
      </w:pPr>
    </w:p>
    <w:p w14:paraId="4ECD6F7C" w14:textId="2BE0E57C" w:rsidR="00C9669F" w:rsidRDefault="00C9669F" w:rsidP="00C9669F">
      <w:pPr>
        <w:rPr>
          <w:rFonts w:ascii="Courier New" w:eastAsia="Calibri" w:hAnsi="Courier New" w:cs="Courier New"/>
          <w:noProof/>
          <w:sz w:val="22"/>
          <w:szCs w:val="22"/>
          <w:lang w:eastAsia="en-US"/>
        </w:rPr>
      </w:pPr>
      <w:r>
        <w:rPr>
          <w:rFonts w:ascii="Courier New" w:eastAsia="Calibri" w:hAnsi="Courier New" w:cs="Courier New"/>
          <w:noProof/>
          <w:sz w:val="22"/>
          <w:szCs w:val="22"/>
          <w:lang w:eastAsia="en-US"/>
        </w:rPr>
        <w:t>Anbei:</w:t>
      </w:r>
    </w:p>
    <w:p w14:paraId="54F5BA8B" w14:textId="0E54D967" w:rsidR="00C9669F" w:rsidRPr="00C9669F" w:rsidRDefault="00C9669F" w:rsidP="00C9669F">
      <w:r>
        <w:rPr>
          <w:rFonts w:ascii="Courier New" w:eastAsia="Calibri" w:hAnsi="Courier New" w:cs="Courier New"/>
          <w:noProof/>
          <w:sz w:val="22"/>
          <w:szCs w:val="22"/>
          <w:lang w:eastAsia="en-US"/>
        </w:rPr>
        <w:t>Vollmacht</w:t>
      </w:r>
    </w:p>
    <w:sectPr w:rsidR="00C9669F" w:rsidRPr="00C9669F">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DB5CC" w14:textId="77777777" w:rsidR="00357AAA" w:rsidRDefault="00357AAA">
      <w:r>
        <w:separator/>
      </w:r>
    </w:p>
  </w:endnote>
  <w:endnote w:type="continuationSeparator" w:id="0">
    <w:p w14:paraId="74CB678A" w14:textId="77777777" w:rsidR="00357AAA" w:rsidRDefault="00357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umnst777 Lt BT">
    <w:altName w:val="Tahoma"/>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Humnst777 Blk BT">
    <w:altName w:val="Tahoma"/>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Humnst777 BT">
    <w:altName w:val="Lucida Sans Unicode"/>
    <w:charset w:val="00"/>
    <w:family w:val="swiss"/>
    <w:pitch w:val="variable"/>
    <w:sig w:usb0="00000001"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Pro">
    <w:altName w:val="Arial"/>
    <w:panose1 w:val="00000000000000000000"/>
    <w:charset w:val="00"/>
    <w:family w:val="roman"/>
    <w:notTrueType/>
    <w:pitch w:val="default"/>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FAB4" w14:textId="77777777" w:rsidR="00FE6D4E" w:rsidRDefault="00FE6D4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F93E6" w14:textId="77777777" w:rsidR="00FE6D4E" w:rsidRDefault="00FE6D4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3F98" w14:textId="77777777" w:rsidR="00273EF8" w:rsidRDefault="00273EF8">
    <w:pPr>
      <w:pStyle w:val="Fuzeile"/>
      <w:tabs>
        <w:tab w:val="clear" w:pos="4536"/>
        <w:tab w:val="clear" w:pos="9072"/>
        <w:tab w:val="left" w:pos="2410"/>
        <w:tab w:val="left" w:pos="3119"/>
        <w:tab w:val="left" w:pos="5529"/>
        <w:tab w:val="left" w:pos="7938"/>
      </w:tabs>
    </w:pPr>
    <w:r>
      <w:rPr>
        <w:rFonts w:ascii="Arial" w:hAnsi="Arial" w:cs="Arial"/>
        <w:sz w:val="14"/>
      </w:rPr>
      <w:tab/>
    </w:r>
    <w:r>
      <w:rPr>
        <w:rFonts w:ascii="Arial" w:hAnsi="Arial" w:cs="Arial"/>
        <w:sz w:val="14"/>
      </w:rPr>
      <w:tab/>
    </w:r>
    <w:r>
      <w:rPr>
        <w:rFonts w:ascii="Arial" w:hAnsi="Arial" w:cs="Arial"/>
        <w:sz w:val="14"/>
      </w:rPr>
      <w:tab/>
    </w:r>
    <w:r>
      <w:rPr>
        <w:rFonts w:ascii="Arial" w:hAnsi="Arial" w:cs="Arial"/>
        <w:sz w:val="14"/>
      </w:rPr>
      <w:tab/>
    </w:r>
  </w:p>
  <w:p w14:paraId="78A782C8" w14:textId="485836C7" w:rsidR="00273EF8" w:rsidRDefault="00273EF8">
    <w:pPr>
      <w:pStyle w:val="Fuzeile"/>
      <w:tabs>
        <w:tab w:val="clear" w:pos="4536"/>
        <w:tab w:val="clear" w:pos="9072"/>
        <w:tab w:val="left" w:pos="2410"/>
        <w:tab w:val="left" w:pos="3119"/>
        <w:tab w:val="left" w:pos="5529"/>
        <w:tab w:val="left" w:pos="7152"/>
        <w:tab w:val="left" w:pos="7500"/>
        <w:tab w:val="left" w:pos="7938"/>
      </w:tabs>
      <w:rPr>
        <w:rFonts w:ascii="Arial" w:hAnsi="Arial" w:cs="Arial"/>
        <w:color w:val="000000"/>
        <w:sz w:val="14"/>
      </w:rPr>
    </w:pPr>
    <w:r>
      <w:rPr>
        <w:rFonts w:ascii="Arial" w:hAnsi="Arial" w:cs="Arial"/>
        <w:color w:val="000000"/>
        <w:sz w:val="14"/>
      </w:rPr>
      <w:t xml:space="preserve">RA Michael </w:t>
    </w:r>
    <w:proofErr w:type="spellStart"/>
    <w:r>
      <w:rPr>
        <w:rFonts w:ascii="Arial" w:hAnsi="Arial" w:cs="Arial"/>
        <w:color w:val="000000"/>
        <w:sz w:val="14"/>
      </w:rPr>
      <w:t>Hohlwein</w:t>
    </w:r>
    <w:proofErr w:type="spellEnd"/>
    <w:r>
      <w:rPr>
        <w:rFonts w:ascii="Arial" w:hAnsi="Arial" w:cs="Arial"/>
        <w:color w:val="000000"/>
        <w:sz w:val="14"/>
      </w:rPr>
      <w:t xml:space="preserve">             Telefon:     0345 / 5 82 29 00              Deutsche Bank AG</w:t>
    </w:r>
    <w:r>
      <w:rPr>
        <w:rFonts w:ascii="Arial" w:hAnsi="Arial" w:cs="Arial"/>
        <w:color w:val="000000"/>
        <w:sz w:val="14"/>
      </w:rPr>
      <w:tab/>
      <w:t xml:space="preserve">                                    Deutsche Bank AG</w:t>
    </w:r>
    <w:r w:rsidR="00116125">
      <w:rPr>
        <w:rFonts w:ascii="Arial" w:hAnsi="Arial" w:cs="Arial"/>
        <w:color w:val="000000"/>
        <w:sz w:val="14"/>
      </w:rPr>
      <w:t xml:space="preserve"> (Anderkonto)</w:t>
    </w:r>
  </w:p>
  <w:p w14:paraId="4D512752" w14:textId="77777777" w:rsidR="00273EF8" w:rsidRDefault="001D5A6E" w:rsidP="001403E7">
    <w:pPr>
      <w:pStyle w:val="Fuzeile"/>
      <w:tabs>
        <w:tab w:val="clear" w:pos="4536"/>
        <w:tab w:val="clear" w:pos="9072"/>
        <w:tab w:val="left" w:pos="1872"/>
        <w:tab w:val="left" w:pos="2172"/>
        <w:tab w:val="left" w:pos="2410"/>
        <w:tab w:val="left" w:pos="3119"/>
        <w:tab w:val="left" w:pos="5529"/>
        <w:tab w:val="left" w:pos="6900"/>
        <w:tab w:val="left" w:pos="7140"/>
        <w:tab w:val="left" w:pos="7500"/>
        <w:tab w:val="left" w:pos="7938"/>
      </w:tabs>
      <w:rPr>
        <w:rFonts w:ascii="Arial" w:eastAsia="Calibri" w:hAnsi="Arial" w:cs="Arial"/>
        <w:sz w:val="14"/>
        <w:szCs w:val="14"/>
      </w:rPr>
    </w:pPr>
    <w:proofErr w:type="spellStart"/>
    <w:r>
      <w:rPr>
        <w:rFonts w:ascii="Arial" w:hAnsi="Arial" w:cs="Arial"/>
        <w:color w:val="000000"/>
        <w:sz w:val="14"/>
      </w:rPr>
      <w:t>Reilstraße</w:t>
    </w:r>
    <w:proofErr w:type="spellEnd"/>
    <w:r>
      <w:rPr>
        <w:rFonts w:ascii="Arial" w:hAnsi="Arial" w:cs="Arial"/>
        <w:color w:val="000000"/>
        <w:sz w:val="14"/>
      </w:rPr>
      <w:t xml:space="preserve"> 128</w:t>
    </w:r>
    <w:r w:rsidR="001403E7">
      <w:rPr>
        <w:rFonts w:ascii="Arial" w:hAnsi="Arial" w:cs="Arial"/>
        <w:color w:val="000000"/>
        <w:sz w:val="14"/>
      </w:rPr>
      <w:tab/>
    </w:r>
    <w:r w:rsidR="00273EF8">
      <w:rPr>
        <w:rFonts w:ascii="Arial" w:hAnsi="Arial" w:cs="Arial"/>
        <w:color w:val="000000"/>
        <w:sz w:val="14"/>
      </w:rPr>
      <w:t xml:space="preserve">Fax:          0345 / 5 82 29 02              IBAN: </w:t>
    </w:r>
    <w:r w:rsidR="00273EF8">
      <w:rPr>
        <w:rFonts w:ascii="Arial" w:hAnsi="Arial" w:cs="Arial"/>
        <w:color w:val="000000"/>
        <w:sz w:val="14"/>
        <w:szCs w:val="14"/>
      </w:rPr>
      <w:t>D</w:t>
    </w:r>
    <w:r w:rsidR="00273EF8">
      <w:rPr>
        <w:rFonts w:ascii="Arial" w:eastAsia="Calibri" w:hAnsi="Arial" w:cs="Arial"/>
        <w:sz w:val="14"/>
        <w:szCs w:val="14"/>
      </w:rPr>
      <w:t>E49 8607 0024 0772 2903 00           IBAN :DE45 8607 0024 0773 3694 00</w:t>
    </w:r>
  </w:p>
  <w:p w14:paraId="3D5E4796" w14:textId="77777777" w:rsidR="00273EF8" w:rsidRDefault="001403E7">
    <w:pPr>
      <w:spacing w:after="200" w:line="276" w:lineRule="auto"/>
      <w:rPr>
        <w:rFonts w:ascii="Arial" w:hAnsi="Arial" w:cs="Arial"/>
        <w:color w:val="000000"/>
        <w:sz w:val="14"/>
        <w:szCs w:val="14"/>
      </w:rPr>
    </w:pPr>
    <w:r>
      <w:rPr>
        <w:rFonts w:ascii="Arial" w:eastAsia="Calibri" w:hAnsi="Arial" w:cs="Arial"/>
        <w:sz w:val="14"/>
        <w:szCs w:val="14"/>
      </w:rPr>
      <w:t>061</w:t>
    </w:r>
    <w:r w:rsidR="001D5A6E">
      <w:rPr>
        <w:rFonts w:ascii="Arial" w:eastAsia="Calibri" w:hAnsi="Arial" w:cs="Arial"/>
        <w:sz w:val="14"/>
        <w:szCs w:val="14"/>
      </w:rPr>
      <w:t>14</w:t>
    </w:r>
    <w:r>
      <w:rPr>
        <w:rFonts w:ascii="Arial" w:eastAsia="Calibri" w:hAnsi="Arial" w:cs="Arial"/>
        <w:sz w:val="14"/>
        <w:szCs w:val="14"/>
      </w:rPr>
      <w:t xml:space="preserve"> Halle</w:t>
    </w:r>
    <w:r w:rsidR="00D50EA9">
      <w:rPr>
        <w:rFonts w:ascii="Arial" w:eastAsia="Calibri" w:hAnsi="Arial" w:cs="Arial"/>
        <w:sz w:val="14"/>
        <w:szCs w:val="14"/>
      </w:rPr>
      <w:t>/Saale</w:t>
    </w:r>
    <w:r>
      <w:rPr>
        <w:rFonts w:ascii="Arial" w:eastAsia="Calibri" w:hAnsi="Arial" w:cs="Arial"/>
        <w:sz w:val="14"/>
        <w:szCs w:val="14"/>
      </w:rPr>
      <w:t xml:space="preserve">                  </w:t>
    </w:r>
    <w:r>
      <w:rPr>
        <w:rFonts w:ascii="Arial" w:hAnsi="Arial" w:cs="Arial"/>
        <w:color w:val="000000"/>
        <w:sz w:val="14"/>
      </w:rPr>
      <w:t xml:space="preserve">Email:       </w:t>
    </w:r>
    <w:hyperlink r:id="rId1" w:history="1">
      <w:r w:rsidRPr="007F5226">
        <w:rPr>
          <w:rStyle w:val="Hyperlink"/>
          <w:rFonts w:ascii="Arial" w:hAnsi="Arial"/>
          <w:sz w:val="14"/>
          <w:szCs w:val="14"/>
        </w:rPr>
        <w:t>advokatur@aol.com</w:t>
      </w:r>
    </w:hyperlink>
    <w:r w:rsidR="00273EF8">
      <w:rPr>
        <w:rFonts w:ascii="Arial" w:eastAsia="Calibri" w:hAnsi="Arial" w:cs="Arial"/>
        <w:sz w:val="14"/>
        <w:szCs w:val="14"/>
      </w:rPr>
      <w:t xml:space="preserve">           BIC: DEUTDEDBLEG                                    BIC:  DEUTDEDBLEG</w:t>
    </w:r>
  </w:p>
  <w:p w14:paraId="64ED1451" w14:textId="77777777" w:rsidR="00273EF8" w:rsidRDefault="00273EF8">
    <w:pPr>
      <w:pStyle w:val="Fuzeile"/>
      <w:tabs>
        <w:tab w:val="clear" w:pos="4536"/>
        <w:tab w:val="clear" w:pos="9072"/>
        <w:tab w:val="left" w:pos="2410"/>
        <w:tab w:val="left" w:pos="3119"/>
        <w:tab w:val="left" w:pos="5529"/>
        <w:tab w:val="left" w:pos="7938"/>
      </w:tabs>
      <w:rPr>
        <w:rFonts w:ascii="Arial" w:hAnsi="Arial" w:cs="Arial"/>
        <w:color w:val="000000"/>
        <w:sz w:val="14"/>
        <w:szCs w:val="14"/>
      </w:rPr>
    </w:pPr>
  </w:p>
  <w:p w14:paraId="7631448F" w14:textId="77777777" w:rsidR="00273EF8" w:rsidRDefault="00273EF8">
    <w:pPr>
      <w:pStyle w:val="Fuzeile"/>
      <w:tabs>
        <w:tab w:val="clear" w:pos="4536"/>
        <w:tab w:val="clear" w:pos="9072"/>
        <w:tab w:val="left" w:pos="2410"/>
        <w:tab w:val="left" w:pos="3119"/>
        <w:tab w:val="left" w:pos="5529"/>
        <w:tab w:val="left" w:pos="7938"/>
      </w:tabs>
    </w:pPr>
    <w:r>
      <w:rPr>
        <w:rFonts w:ascii="Arial" w:hAnsi="Arial" w:cs="Arial"/>
        <w:color w:val="00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9F544" w14:textId="77777777" w:rsidR="00357AAA" w:rsidRDefault="00357AAA">
      <w:r>
        <w:separator/>
      </w:r>
    </w:p>
  </w:footnote>
  <w:footnote w:type="continuationSeparator" w:id="0">
    <w:p w14:paraId="2191342C" w14:textId="77777777" w:rsidR="00357AAA" w:rsidRDefault="00357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885F6" w14:textId="77777777" w:rsidR="00FE6D4E" w:rsidRDefault="00FE6D4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B6021" w14:textId="77777777" w:rsidR="00273EF8" w:rsidRDefault="00273EF8">
    <w:pPr>
      <w:pStyle w:val="Kopfzeile"/>
      <w:jc w:val="center"/>
    </w:pPr>
    <w:r>
      <w:rPr>
        <w:rStyle w:val="Seitenzahl"/>
        <w:rFonts w:ascii="Courier New" w:hAnsi="Courier New" w:cs="Courier New"/>
        <w:sz w:val="22"/>
      </w:rPr>
      <w:t xml:space="preserve">- </w:t>
    </w:r>
    <w:r>
      <w:rPr>
        <w:rStyle w:val="Seitenzahl"/>
        <w:rFonts w:cs="Courier New"/>
        <w:sz w:val="22"/>
      </w:rPr>
      <w:fldChar w:fldCharType="begin"/>
    </w:r>
    <w:r>
      <w:rPr>
        <w:rStyle w:val="Seitenzahl"/>
        <w:rFonts w:cs="Courier New"/>
        <w:sz w:val="22"/>
      </w:rPr>
      <w:instrText xml:space="preserve"> PAGE </w:instrText>
    </w:r>
    <w:r>
      <w:rPr>
        <w:rStyle w:val="Seitenzahl"/>
        <w:rFonts w:cs="Courier New"/>
        <w:sz w:val="22"/>
      </w:rPr>
      <w:fldChar w:fldCharType="separate"/>
    </w:r>
    <w:r w:rsidR="00E86959">
      <w:rPr>
        <w:rStyle w:val="Seitenzahl"/>
        <w:rFonts w:cs="Courier New" w:hint="eastAsia"/>
        <w:noProof/>
        <w:sz w:val="22"/>
      </w:rPr>
      <w:t>2</w:t>
    </w:r>
    <w:r>
      <w:rPr>
        <w:rStyle w:val="Seitenzahl"/>
        <w:rFonts w:cs="Courier New"/>
        <w:sz w:val="22"/>
      </w:rPr>
      <w:fldChar w:fldCharType="end"/>
    </w:r>
    <w:r>
      <w:rPr>
        <w:rStyle w:val="Seitenzahl"/>
        <w:rFonts w:ascii="Courier New" w:hAnsi="Courier New" w:cs="Courier New"/>
        <w:sz w:val="22"/>
      </w:rPr>
      <w:t xml:space="preserve"> - </w:t>
    </w:r>
  </w:p>
  <w:p w14:paraId="7583ABE6" w14:textId="77777777" w:rsidR="00273EF8" w:rsidRDefault="00273EF8">
    <w:pPr>
      <w:pStyle w:val="Kopfzeile"/>
      <w:jc w:val="center"/>
    </w:pPr>
  </w:p>
  <w:p w14:paraId="5766958F" w14:textId="77777777" w:rsidR="00273EF8" w:rsidRDefault="00273EF8">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9A1A1" w14:textId="77777777" w:rsidR="001028E0" w:rsidRDefault="001028E0">
    <w:pPr>
      <w:pStyle w:val="Kopfzeile"/>
      <w:ind w:left="-360"/>
    </w:pPr>
  </w:p>
  <w:p w14:paraId="6AFA5AB4" w14:textId="4787A133" w:rsidR="00273EF8" w:rsidRDefault="00FE6D4E">
    <w:pPr>
      <w:pStyle w:val="Kopfzeile"/>
      <w:ind w:left="-360"/>
    </w:pPr>
    <w:r>
      <w:rPr>
        <w:noProof/>
      </w:rPr>
      <mc:AlternateContent>
        <mc:Choice Requires="wpg">
          <w:drawing>
            <wp:anchor distT="0" distB="0" distL="0" distR="0" simplePos="0" relativeHeight="251658240" behindDoc="0" locked="0" layoutInCell="1" allowOverlap="1" wp14:anchorId="1A7ECB62" wp14:editId="42D7AF08">
              <wp:simplePos x="0" y="0"/>
              <wp:positionH relativeFrom="column">
                <wp:posOffset>-252730</wp:posOffset>
              </wp:positionH>
              <wp:positionV relativeFrom="paragraph">
                <wp:posOffset>387350</wp:posOffset>
              </wp:positionV>
              <wp:extent cx="6112510" cy="2832100"/>
              <wp:effectExtent l="0" t="0" r="0" b="635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2510" cy="2832100"/>
                        <a:chOff x="-402" y="478"/>
                        <a:chExt cx="9625" cy="4459"/>
                      </a:xfrm>
                    </wpg:grpSpPr>
                    <wps:wsp>
                      <wps:cNvPr id="6" name="Text Box 6"/>
                      <wps:cNvSpPr txBox="1">
                        <a:spLocks noChangeArrowheads="1"/>
                      </wps:cNvSpPr>
                      <wps:spPr bwMode="auto">
                        <a:xfrm>
                          <a:off x="4779" y="478"/>
                          <a:ext cx="4444" cy="30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2D2322B2" w14:textId="77777777" w:rsidR="00273EF8" w:rsidRDefault="00273EF8">
                            <w:pPr>
                              <w:jc w:val="center"/>
                              <w:rPr>
                                <w:rFonts w:ascii="Arial" w:hAnsi="Arial" w:cs="Arial"/>
                                <w:color w:val="333399"/>
                                <w:spacing w:val="24"/>
                                <w:sz w:val="32"/>
                              </w:rPr>
                            </w:pPr>
                            <w:r>
                              <w:rPr>
                                <w:rFonts w:ascii="Arial" w:hAnsi="Arial" w:cs="Arial"/>
                                <w:color w:val="333399"/>
                                <w:spacing w:val="24"/>
                                <w:sz w:val="32"/>
                              </w:rPr>
                              <w:t>MICHAEL HOHLWEIN</w:t>
                            </w:r>
                          </w:p>
                          <w:p w14:paraId="37F6E17A" w14:textId="77777777" w:rsidR="00273EF8" w:rsidRDefault="00273EF8">
                            <w:pPr>
                              <w:jc w:val="center"/>
                              <w:rPr>
                                <w:rFonts w:ascii="Arial" w:hAnsi="Arial" w:cs="Arial"/>
                                <w:color w:val="333399"/>
                                <w:spacing w:val="24"/>
                                <w:sz w:val="28"/>
                              </w:rPr>
                            </w:pPr>
                            <w:r>
                              <w:rPr>
                                <w:rFonts w:ascii="Arial" w:hAnsi="Arial" w:cs="Arial"/>
                                <w:color w:val="333399"/>
                                <w:spacing w:val="24"/>
                                <w:sz w:val="28"/>
                              </w:rPr>
                              <w:t>RECHTSANWALT</w:t>
                            </w:r>
                          </w:p>
                          <w:p w14:paraId="1534E4DB" w14:textId="77777777" w:rsidR="00273EF8" w:rsidRDefault="00273EF8">
                            <w:pPr>
                              <w:spacing w:before="120"/>
                              <w:jc w:val="center"/>
                            </w:pPr>
                          </w:p>
                          <w:p w14:paraId="293C6FBD" w14:textId="77777777" w:rsidR="00273EF8" w:rsidRDefault="00273EF8">
                            <w:pPr>
                              <w:spacing w:before="120"/>
                              <w:jc w:val="center"/>
                            </w:pPr>
                          </w:p>
                          <w:p w14:paraId="0E9778C2" w14:textId="77777777" w:rsidR="00273EF8" w:rsidRDefault="00273EF8">
                            <w:pPr>
                              <w:spacing w:before="120"/>
                              <w:jc w:val="center"/>
                              <w:rPr>
                                <w:rFonts w:ascii="Arial" w:hAnsi="Arial" w:cs="Arial"/>
                                <w:color w:val="000000"/>
                                <w:spacing w:val="10"/>
                                <w:sz w:val="18"/>
                                <w:szCs w:val="18"/>
                              </w:rPr>
                            </w:pPr>
                            <w:r>
                              <w:rPr>
                                <w:rFonts w:ascii="Arial" w:hAnsi="Arial" w:cs="Arial"/>
                                <w:color w:val="000000"/>
                                <w:spacing w:val="10"/>
                                <w:sz w:val="18"/>
                                <w:szCs w:val="18"/>
                              </w:rPr>
                              <w:t>Zugelassen bei der Rechtsanwaltskammer des Landes Sachsen-Anhalt</w:t>
                            </w:r>
                          </w:p>
                          <w:p w14:paraId="64006ECF" w14:textId="77777777" w:rsidR="00273EF8" w:rsidRDefault="00273EF8">
                            <w:pPr>
                              <w:spacing w:before="120"/>
                              <w:jc w:val="center"/>
                            </w:pPr>
                          </w:p>
                          <w:p w14:paraId="7FA7EE36" w14:textId="77777777" w:rsidR="00273EF8" w:rsidRDefault="00273EF8">
                            <w:pPr>
                              <w:spacing w:before="120"/>
                              <w:jc w:val="center"/>
                              <w:rPr>
                                <w:rFonts w:ascii="Arial" w:hAnsi="Arial" w:cs="Arial"/>
                                <w:color w:val="808080"/>
                                <w:spacing w:val="10"/>
                                <w:sz w:val="16"/>
                              </w:rPr>
                            </w:pPr>
                            <w:r>
                              <w:rPr>
                                <w:rFonts w:ascii="Arial" w:hAnsi="Arial" w:cs="Arial"/>
                                <w:color w:val="808080"/>
                                <w:spacing w:val="10"/>
                                <w:sz w:val="16"/>
                              </w:rPr>
                              <w:t xml:space="preserve">GERICHTSFACH: </w:t>
                            </w:r>
                            <w:r w:rsidR="00623DFF">
                              <w:rPr>
                                <w:rFonts w:ascii="Arial" w:hAnsi="Arial" w:cs="Arial"/>
                                <w:color w:val="808080"/>
                                <w:spacing w:val="10"/>
                                <w:sz w:val="16"/>
                              </w:rPr>
                              <w:t>37</w:t>
                            </w:r>
                            <w:r>
                              <w:rPr>
                                <w:rFonts w:ascii="Arial" w:hAnsi="Arial" w:cs="Arial"/>
                                <w:color w:val="808080"/>
                                <w:spacing w:val="10"/>
                                <w:sz w:val="16"/>
                              </w:rPr>
                              <w:t xml:space="preserve"> (LG HALLE)</w:t>
                            </w:r>
                          </w:p>
                          <w:p w14:paraId="686A86D9" w14:textId="77777777" w:rsidR="00273EF8" w:rsidRDefault="00273EF8"/>
                        </w:txbxContent>
                      </wps:txbx>
                      <wps:bodyPr rot="0" vert="horz" wrap="square" lIns="91440" tIns="45720" rIns="91440" bIns="45720" anchor="t" anchorCtr="0" upright="1">
                        <a:noAutofit/>
                      </wps:bodyPr>
                    </wps:wsp>
                    <wps:wsp>
                      <wps:cNvPr id="7" name="Text Box 7"/>
                      <wps:cNvSpPr txBox="1">
                        <a:spLocks noChangeArrowheads="1"/>
                      </wps:cNvSpPr>
                      <wps:spPr bwMode="auto">
                        <a:xfrm>
                          <a:off x="5233" y="3624"/>
                          <a:ext cx="3822" cy="681"/>
                        </a:xfrm>
                        <a:prstGeom prst="rect">
                          <a:avLst/>
                        </a:prstGeom>
                        <a:noFill/>
                        <a:ln w="3240" cap="sq">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5138AA" w14:textId="77777777" w:rsidR="00273EF8" w:rsidRDefault="00273EF8">
                            <w:pPr>
                              <w:spacing w:after="120"/>
                              <w:jc w:val="center"/>
                              <w:rPr>
                                <w:rFonts w:ascii="Arial" w:hAnsi="Arial" w:cs="Arial"/>
                                <w:color w:val="808080"/>
                                <w:sz w:val="14"/>
                              </w:rPr>
                            </w:pPr>
                            <w:r>
                              <w:rPr>
                                <w:rFonts w:ascii="Arial" w:hAnsi="Arial" w:cs="Arial"/>
                                <w:color w:val="808080"/>
                                <w:sz w:val="14"/>
                              </w:rPr>
                              <w:t>Aktenzeichen bitte unbedingt angeben</w:t>
                            </w:r>
                          </w:p>
                        </w:txbxContent>
                      </wps:txbx>
                      <wps:bodyPr rot="0" vert="horz" wrap="square" lIns="91440" tIns="36360" rIns="91440" bIns="0" anchor="t" anchorCtr="0" upright="1">
                        <a:noAutofit/>
                      </wps:bodyPr>
                    </wps:wsp>
                    <wps:wsp>
                      <wps:cNvPr id="8" name="Text Box 8"/>
                      <wps:cNvSpPr txBox="1">
                        <a:spLocks noChangeArrowheads="1"/>
                      </wps:cNvSpPr>
                      <wps:spPr bwMode="auto">
                        <a:xfrm>
                          <a:off x="-402" y="1885"/>
                          <a:ext cx="5070" cy="34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2FCBF83C" w14:textId="77777777" w:rsidR="00273EF8" w:rsidRDefault="00273EF8">
                            <w:pPr>
                              <w:rPr>
                                <w:rFonts w:ascii="Arial" w:hAnsi="Arial" w:cs="Arial"/>
                                <w:color w:val="000000"/>
                                <w:sz w:val="14"/>
                              </w:rPr>
                            </w:pPr>
                            <w:r>
                              <w:rPr>
                                <w:rFonts w:ascii="Arial" w:hAnsi="Arial" w:cs="Arial"/>
                                <w:color w:val="000000"/>
                                <w:sz w:val="14"/>
                              </w:rPr>
                              <w:t xml:space="preserve">RA Michael </w:t>
                            </w:r>
                            <w:proofErr w:type="spellStart"/>
                            <w:r>
                              <w:rPr>
                                <w:rFonts w:ascii="Arial" w:hAnsi="Arial" w:cs="Arial"/>
                                <w:color w:val="000000"/>
                                <w:sz w:val="14"/>
                              </w:rPr>
                              <w:t>Hohlwein</w:t>
                            </w:r>
                            <w:proofErr w:type="spellEnd"/>
                            <w:r>
                              <w:rPr>
                                <w:rFonts w:ascii="Arial" w:hAnsi="Arial" w:cs="Arial"/>
                                <w:color w:val="000000"/>
                                <w:sz w:val="14"/>
                              </w:rPr>
                              <w:t xml:space="preserve"> </w:t>
                            </w:r>
                            <w:r>
                              <w:rPr>
                                <w:rFonts w:ascii="Arial" w:hAnsi="Arial" w:cs="Arial"/>
                                <w:color w:val="000080"/>
                                <w:sz w:val="14"/>
                              </w:rPr>
                              <w:t>|</w:t>
                            </w:r>
                            <w:r>
                              <w:rPr>
                                <w:rFonts w:ascii="Arial" w:hAnsi="Arial" w:cs="Arial"/>
                                <w:color w:val="000000"/>
                                <w:sz w:val="14"/>
                              </w:rPr>
                              <w:t xml:space="preserve"> </w:t>
                            </w:r>
                            <w:proofErr w:type="spellStart"/>
                            <w:r w:rsidR="001D5A6E">
                              <w:rPr>
                                <w:rFonts w:ascii="Arial" w:hAnsi="Arial" w:cs="Arial"/>
                                <w:color w:val="000000"/>
                                <w:sz w:val="14"/>
                              </w:rPr>
                              <w:t>Reilstraße</w:t>
                            </w:r>
                            <w:proofErr w:type="spellEnd"/>
                            <w:r w:rsidR="001D5A6E">
                              <w:rPr>
                                <w:rFonts w:ascii="Arial" w:hAnsi="Arial" w:cs="Arial"/>
                                <w:color w:val="000000"/>
                                <w:sz w:val="14"/>
                              </w:rPr>
                              <w:t xml:space="preserve"> 128</w:t>
                            </w:r>
                            <w:r>
                              <w:rPr>
                                <w:rFonts w:ascii="Arial" w:hAnsi="Arial" w:cs="Arial"/>
                                <w:color w:val="000080"/>
                                <w:sz w:val="14"/>
                              </w:rPr>
                              <w:t xml:space="preserve"> |</w:t>
                            </w:r>
                            <w:r>
                              <w:rPr>
                                <w:rFonts w:ascii="Arial" w:hAnsi="Arial" w:cs="Arial"/>
                                <w:color w:val="000000"/>
                                <w:sz w:val="14"/>
                              </w:rPr>
                              <w:t xml:space="preserve">  061</w:t>
                            </w:r>
                            <w:r w:rsidR="001D5A6E">
                              <w:rPr>
                                <w:rFonts w:ascii="Arial" w:hAnsi="Arial" w:cs="Arial"/>
                                <w:color w:val="000000"/>
                                <w:sz w:val="14"/>
                              </w:rPr>
                              <w:t>14</w:t>
                            </w:r>
                            <w:r>
                              <w:rPr>
                                <w:rFonts w:ascii="Arial" w:hAnsi="Arial" w:cs="Arial"/>
                                <w:color w:val="000000"/>
                                <w:sz w:val="14"/>
                              </w:rPr>
                              <w:t xml:space="preserve"> Halle/Saale</w:t>
                            </w: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254" y="2352"/>
                          <a:ext cx="4171" cy="20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0" name="Text Box 10"/>
                      <wps:cNvSpPr txBox="1">
                        <a:spLocks noChangeArrowheads="1"/>
                      </wps:cNvSpPr>
                      <wps:spPr bwMode="auto">
                        <a:xfrm>
                          <a:off x="5212" y="4510"/>
                          <a:ext cx="2800" cy="4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51D23933" w14:textId="6CE9B1F3" w:rsidR="00EF3A88" w:rsidRPr="00EF3A88" w:rsidRDefault="00EF3A88" w:rsidP="00EF3A88">
                            <w:pPr>
                              <w:rPr>
                                <w:rFonts w:ascii="Arial" w:hAnsi="Arial" w:cs="Arial"/>
                                <w:sz w:val="20"/>
                                <w:szCs w:val="20"/>
                              </w:rPr>
                            </w:pPr>
                            <w:r w:rsidRPr="00EF3A88">
                              <w:rPr>
                                <w:rFonts w:ascii="Arial" w:hAnsi="Arial" w:cs="Arial"/>
                                <w:sz w:val="20"/>
                                <w:szCs w:val="20"/>
                              </w:rPr>
                              <w:t>H</w:t>
                            </w:r>
                            <w:r>
                              <w:rPr>
                                <w:rFonts w:ascii="Arial" w:hAnsi="Arial" w:cs="Arial"/>
                                <w:sz w:val="20"/>
                                <w:szCs w:val="20"/>
                              </w:rPr>
                              <w:t>all</w:t>
                            </w:r>
                            <w:r w:rsidRPr="00EF3A88">
                              <w:rPr>
                                <w:rFonts w:ascii="Arial" w:hAnsi="Arial" w:cs="Arial"/>
                                <w:sz w:val="20"/>
                                <w:szCs w:val="20"/>
                              </w:rPr>
                              <w:t>e,</w:t>
                            </w:r>
                            <w:r w:rsidR="006F17CD">
                              <w:rPr>
                                <w:rFonts w:ascii="Arial" w:hAnsi="Arial" w:cs="Arial"/>
                                <w:sz w:val="20"/>
                                <w:szCs w:val="20"/>
                              </w:rPr>
                              <w:t xml:space="preserve"> </w:t>
                            </w:r>
                            <w:r w:rsidRPr="00EF3A88">
                              <w:rPr>
                                <w:rFonts w:ascii="Arial" w:hAnsi="Arial" w:cs="Arial"/>
                                <w:sz w:val="20"/>
                                <w:szCs w:val="20"/>
                              </w:rPr>
                              <w:t>{{HEUT</w:t>
                            </w:r>
                            <w:r w:rsidR="00FE6D4E">
                              <w:rPr>
                                <w:rFonts w:ascii="Arial" w:hAnsi="Arial" w:cs="Arial"/>
                                <w:sz w:val="20"/>
                                <w:szCs w:val="20"/>
                              </w:rPr>
                              <w:t>E</w:t>
                            </w:r>
                            <w:r w:rsidRPr="00EF3A88">
                              <w:rPr>
                                <w:rFonts w:ascii="Arial" w:hAnsi="Arial" w:cs="Arial"/>
                                <w:sz w:val="20"/>
                                <w:szCs w:val="20"/>
                              </w:rPr>
                              <w:t>DATUM}}</w:t>
                            </w:r>
                          </w:p>
                          <w:p w14:paraId="08E94C19" w14:textId="49F77164" w:rsidR="00273EF8" w:rsidRPr="00EF3A88" w:rsidRDefault="00E86959">
                            <w:pPr>
                              <w:rPr>
                                <w:rFonts w:ascii="Arial" w:hAnsi="Arial" w:cs="Arial"/>
                                <w:sz w:val="20"/>
                                <w:szCs w:val="20"/>
                              </w:rPr>
                            </w:pPr>
                            <w:r w:rsidRPr="00EF3A88">
                              <w:rPr>
                                <w:rFonts w:ascii="Arial" w:hAnsi="Arial" w:cs="Arial"/>
                                <w:sz w:val="20"/>
                                <w:szCs w:val="20"/>
                              </w:rPr>
                              <w:t>MH</w:t>
                            </w:r>
                            <w:r w:rsidR="006F17CD">
                              <w:rPr>
                                <w:rFonts w:ascii="Arial" w:hAnsi="Arial" w:cs="Arial"/>
                                <w:sz w:val="20"/>
                                <w:szCs w:val="20"/>
                              </w:rPr>
                              <w:t>/RH</w:t>
                            </w:r>
                          </w:p>
                        </w:txbxContent>
                      </wps:txbx>
                      <wps:bodyPr rot="0" vert="horz" wrap="square" lIns="91440" tIns="0" rIns="9144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7ECB62" id="Group 5" o:spid="_x0000_s1027" style="position:absolute;left:0;text-align:left;margin-left:-19.9pt;margin-top:30.5pt;width:481.3pt;height:223pt;z-index:251658240;mso-wrap-distance-left:0;mso-wrap-distance-right:0" coordorigin="-402,478" coordsize="9625,4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">
              <v:shapetype id="_x0000_t202" coordsize="21600,21600" o:spt="202" path="m,l,21600r21600,l21600,xe">
                <v:stroke joinstyle="miter"/>
                <v:path gradientshapeok="t" o:connecttype="rect"/>
              </v:shapetype>
              <v:shape id="Text Box 6" o:spid="_x0000_s1028" type="#_x0000_t202" style="position:absolute;left:4779;top:478;width:44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" filled="f" stroked="f" strokecolor="gray">
                <v:stroke joinstyle="round"/>
                <v:textbox>
                  <w:txbxContent>
                    <w:p w14:paraId="2D2322B2" w14:textId="77777777" w:rsidR="00273EF8" w:rsidRDefault="00273EF8">
                      <w:pPr>
                        <w:jc w:val="center"/>
                        <w:rPr>
                          <w:rFonts w:ascii="Arial" w:hAnsi="Arial" w:cs="Arial"/>
                          <w:color w:val="333399"/>
                          <w:spacing w:val="24"/>
                          <w:sz w:val="32"/>
                        </w:rPr>
                      </w:pPr>
                      <w:r>
                        <w:rPr>
                          <w:rFonts w:ascii="Arial" w:hAnsi="Arial" w:cs="Arial"/>
                          <w:color w:val="333399"/>
                          <w:spacing w:val="24"/>
                          <w:sz w:val="32"/>
                        </w:rPr>
                        <w:t>MICHAEL HOHLWEIN</w:t>
                      </w:r>
                    </w:p>
                    <w:p w14:paraId="37F6E17A" w14:textId="77777777" w:rsidR="00273EF8" w:rsidRDefault="00273EF8">
                      <w:pPr>
                        <w:jc w:val="center"/>
                        <w:rPr>
                          <w:rFonts w:ascii="Arial" w:hAnsi="Arial" w:cs="Arial"/>
                          <w:color w:val="333399"/>
                          <w:spacing w:val="24"/>
                          <w:sz w:val="28"/>
                        </w:rPr>
                      </w:pPr>
                      <w:r>
                        <w:rPr>
                          <w:rFonts w:ascii="Arial" w:hAnsi="Arial" w:cs="Arial"/>
                          <w:color w:val="333399"/>
                          <w:spacing w:val="24"/>
                          <w:sz w:val="28"/>
                        </w:rPr>
                        <w:t>RECHTSANWALT</w:t>
                      </w:r>
                    </w:p>
                    <w:p w14:paraId="1534E4DB" w14:textId="77777777" w:rsidR="00273EF8" w:rsidRDefault="00273EF8">
                      <w:pPr>
                        <w:spacing w:before="120"/>
                        <w:jc w:val="center"/>
                      </w:pPr>
                    </w:p>
                    <w:p w14:paraId="293C6FBD" w14:textId="77777777" w:rsidR="00273EF8" w:rsidRDefault="00273EF8">
                      <w:pPr>
                        <w:spacing w:before="120"/>
                        <w:jc w:val="center"/>
                      </w:pPr>
                    </w:p>
                    <w:p w14:paraId="0E9778C2" w14:textId="77777777" w:rsidR="00273EF8" w:rsidRDefault="00273EF8">
                      <w:pPr>
                        <w:spacing w:before="120"/>
                        <w:jc w:val="center"/>
                        <w:rPr>
                          <w:rFonts w:ascii="Arial" w:hAnsi="Arial" w:cs="Arial"/>
                          <w:color w:val="000000"/>
                          <w:spacing w:val="10"/>
                          <w:sz w:val="18"/>
                          <w:szCs w:val="18"/>
                        </w:rPr>
                      </w:pPr>
                      <w:r>
                        <w:rPr>
                          <w:rFonts w:ascii="Arial" w:hAnsi="Arial" w:cs="Arial"/>
                          <w:color w:val="000000"/>
                          <w:spacing w:val="10"/>
                          <w:sz w:val="18"/>
                          <w:szCs w:val="18"/>
                        </w:rPr>
                        <w:t>Zugelassen bei der Rechtsanwaltskammer des Landes Sachsen-Anhalt</w:t>
                      </w:r>
                    </w:p>
                    <w:p w14:paraId="64006ECF" w14:textId="77777777" w:rsidR="00273EF8" w:rsidRDefault="00273EF8">
                      <w:pPr>
                        <w:spacing w:before="120"/>
                        <w:jc w:val="center"/>
                      </w:pPr>
                    </w:p>
                    <w:p w14:paraId="7FA7EE36" w14:textId="77777777" w:rsidR="00273EF8" w:rsidRDefault="00273EF8">
                      <w:pPr>
                        <w:spacing w:before="120"/>
                        <w:jc w:val="center"/>
                        <w:rPr>
                          <w:rFonts w:ascii="Arial" w:hAnsi="Arial" w:cs="Arial"/>
                          <w:color w:val="808080"/>
                          <w:spacing w:val="10"/>
                          <w:sz w:val="16"/>
                        </w:rPr>
                      </w:pPr>
                      <w:r>
                        <w:rPr>
                          <w:rFonts w:ascii="Arial" w:hAnsi="Arial" w:cs="Arial"/>
                          <w:color w:val="808080"/>
                          <w:spacing w:val="10"/>
                          <w:sz w:val="16"/>
                        </w:rPr>
                        <w:t xml:space="preserve">GERICHTSFACH: </w:t>
                      </w:r>
                      <w:r w:rsidR="00623DFF">
                        <w:rPr>
                          <w:rFonts w:ascii="Arial" w:hAnsi="Arial" w:cs="Arial"/>
                          <w:color w:val="808080"/>
                          <w:spacing w:val="10"/>
                          <w:sz w:val="16"/>
                        </w:rPr>
                        <w:t>37</w:t>
                      </w:r>
                      <w:r>
                        <w:rPr>
                          <w:rFonts w:ascii="Arial" w:hAnsi="Arial" w:cs="Arial"/>
                          <w:color w:val="808080"/>
                          <w:spacing w:val="10"/>
                          <w:sz w:val="16"/>
                        </w:rPr>
                        <w:t xml:space="preserve"> (LG HALLE)</w:t>
                      </w:r>
                    </w:p>
                    <w:p w14:paraId="686A86D9" w14:textId="77777777" w:rsidR="00273EF8" w:rsidRDefault="00273EF8"/>
                  </w:txbxContent>
                </v:textbox>
              </v:shape>
              <v:shape id="Text Box 7" o:spid="_x0000_s1029" type="#_x0000_t202" style="position:absolute;left:5233;top:3624;width:3822;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" filled="f" strokeweight=".09mm">
                <v:stroke endcap="square"/>
                <v:textbox inset=",1.01mm,,0">
                  <w:txbxContent>
                    <w:p w14:paraId="565138AA" w14:textId="77777777" w:rsidR="00273EF8" w:rsidRDefault="00273EF8">
                      <w:pPr>
                        <w:spacing w:after="120"/>
                        <w:jc w:val="center"/>
                        <w:rPr>
                          <w:rFonts w:ascii="Arial" w:hAnsi="Arial" w:cs="Arial"/>
                          <w:color w:val="808080"/>
                          <w:sz w:val="14"/>
                        </w:rPr>
                      </w:pPr>
                      <w:r>
                        <w:rPr>
                          <w:rFonts w:ascii="Arial" w:hAnsi="Arial" w:cs="Arial"/>
                          <w:color w:val="808080"/>
                          <w:sz w:val="14"/>
                        </w:rPr>
                        <w:t>Aktenzeichen bitte unbedingt angeben</w:t>
                      </w:r>
                    </w:p>
                  </w:txbxContent>
                </v:textbox>
              </v:shape>
              <v:shape id="Text Box 8" o:spid="_x0000_s1030" type="#_x0000_t202" style="position:absolute;left:-402;top:1885;width:5070;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" filled="f" stroked="f" strokecolor="gray">
                <v:stroke joinstyle="round"/>
                <v:textbox>
                  <w:txbxContent>
                    <w:p w14:paraId="2FCBF83C" w14:textId="77777777" w:rsidR="00273EF8" w:rsidRDefault="00273EF8">
                      <w:pPr>
                        <w:rPr>
                          <w:rFonts w:ascii="Arial" w:hAnsi="Arial" w:cs="Arial"/>
                          <w:color w:val="000000"/>
                          <w:sz w:val="14"/>
                        </w:rPr>
                      </w:pPr>
                      <w:r>
                        <w:rPr>
                          <w:rFonts w:ascii="Arial" w:hAnsi="Arial" w:cs="Arial"/>
                          <w:color w:val="000000"/>
                          <w:sz w:val="14"/>
                        </w:rPr>
                        <w:t xml:space="preserve">RA Michael </w:t>
                      </w:r>
                      <w:proofErr w:type="spellStart"/>
                      <w:r>
                        <w:rPr>
                          <w:rFonts w:ascii="Arial" w:hAnsi="Arial" w:cs="Arial"/>
                          <w:color w:val="000000"/>
                          <w:sz w:val="14"/>
                        </w:rPr>
                        <w:t>Hohlwein</w:t>
                      </w:r>
                      <w:proofErr w:type="spellEnd"/>
                      <w:r>
                        <w:rPr>
                          <w:rFonts w:ascii="Arial" w:hAnsi="Arial" w:cs="Arial"/>
                          <w:color w:val="000000"/>
                          <w:sz w:val="14"/>
                        </w:rPr>
                        <w:t xml:space="preserve"> </w:t>
                      </w:r>
                      <w:r>
                        <w:rPr>
                          <w:rFonts w:ascii="Arial" w:hAnsi="Arial" w:cs="Arial"/>
                          <w:color w:val="000080"/>
                          <w:sz w:val="14"/>
                        </w:rPr>
                        <w:t>|</w:t>
                      </w:r>
                      <w:r>
                        <w:rPr>
                          <w:rFonts w:ascii="Arial" w:hAnsi="Arial" w:cs="Arial"/>
                          <w:color w:val="000000"/>
                          <w:sz w:val="14"/>
                        </w:rPr>
                        <w:t xml:space="preserve"> </w:t>
                      </w:r>
                      <w:proofErr w:type="spellStart"/>
                      <w:r w:rsidR="001D5A6E">
                        <w:rPr>
                          <w:rFonts w:ascii="Arial" w:hAnsi="Arial" w:cs="Arial"/>
                          <w:color w:val="000000"/>
                          <w:sz w:val="14"/>
                        </w:rPr>
                        <w:t>Reilstraße</w:t>
                      </w:r>
                      <w:proofErr w:type="spellEnd"/>
                      <w:r w:rsidR="001D5A6E">
                        <w:rPr>
                          <w:rFonts w:ascii="Arial" w:hAnsi="Arial" w:cs="Arial"/>
                          <w:color w:val="000000"/>
                          <w:sz w:val="14"/>
                        </w:rPr>
                        <w:t xml:space="preserve"> 128</w:t>
                      </w:r>
                      <w:r>
                        <w:rPr>
                          <w:rFonts w:ascii="Arial" w:hAnsi="Arial" w:cs="Arial"/>
                          <w:color w:val="000080"/>
                          <w:sz w:val="14"/>
                        </w:rPr>
                        <w:t xml:space="preserve"> |</w:t>
                      </w:r>
                      <w:r>
                        <w:rPr>
                          <w:rFonts w:ascii="Arial" w:hAnsi="Arial" w:cs="Arial"/>
                          <w:color w:val="000000"/>
                          <w:sz w:val="14"/>
                        </w:rPr>
                        <w:t xml:space="preserve">  061</w:t>
                      </w:r>
                      <w:r w:rsidR="001D5A6E">
                        <w:rPr>
                          <w:rFonts w:ascii="Arial" w:hAnsi="Arial" w:cs="Arial"/>
                          <w:color w:val="000000"/>
                          <w:sz w:val="14"/>
                        </w:rPr>
                        <w:t>14</w:t>
                      </w:r>
                      <w:r>
                        <w:rPr>
                          <w:rFonts w:ascii="Arial" w:hAnsi="Arial" w:cs="Arial"/>
                          <w:color w:val="000000"/>
                          <w:sz w:val="14"/>
                        </w:rPr>
                        <w:t xml:space="preserve"> Halle/Saale</w:t>
                      </w:r>
                    </w:p>
                  </w:txbxContent>
                </v:textbox>
              </v:shape>
              <v:shape id="Text Box 9" o:spid="_x0000_s1031" type="#_x0000_t202" style="position:absolute;left:-254;top:2352;width:4171;height:20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" filled="f" stroked="f" strokecolor="gray">
                <v:stroke joinstyle="round"/>
              </v:shape>
              <v:shape id="Text Box 10" o:spid="_x0000_s1032" type="#_x0000_t202" style="position:absolute;left:5212;top:4510;width:2800;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" filled="f" stroked="f" strokecolor="gray">
                <v:stroke joinstyle="round"/>
                <v:textbox inset=",0,,0">
                  <w:txbxContent>
                    <w:p w14:paraId="51D23933" w14:textId="6CE9B1F3" w:rsidR="00EF3A88" w:rsidRPr="00EF3A88" w:rsidRDefault="00EF3A88" w:rsidP="00EF3A88">
                      <w:pPr>
                        <w:rPr>
                          <w:rFonts w:ascii="Arial" w:hAnsi="Arial" w:cs="Arial"/>
                          <w:sz w:val="20"/>
                          <w:szCs w:val="20"/>
                        </w:rPr>
                      </w:pPr>
                      <w:r w:rsidRPr="00EF3A88">
                        <w:rPr>
                          <w:rFonts w:ascii="Arial" w:hAnsi="Arial" w:cs="Arial"/>
                          <w:sz w:val="20"/>
                          <w:szCs w:val="20"/>
                        </w:rPr>
                        <w:t>H</w:t>
                      </w:r>
                      <w:r>
                        <w:rPr>
                          <w:rFonts w:ascii="Arial" w:hAnsi="Arial" w:cs="Arial"/>
                          <w:sz w:val="20"/>
                          <w:szCs w:val="20"/>
                        </w:rPr>
                        <w:t>all</w:t>
                      </w:r>
                      <w:r w:rsidRPr="00EF3A88">
                        <w:rPr>
                          <w:rFonts w:ascii="Arial" w:hAnsi="Arial" w:cs="Arial"/>
                          <w:sz w:val="20"/>
                          <w:szCs w:val="20"/>
                        </w:rPr>
                        <w:t>e,</w:t>
                      </w:r>
                      <w:r w:rsidR="006F17CD">
                        <w:rPr>
                          <w:rFonts w:ascii="Arial" w:hAnsi="Arial" w:cs="Arial"/>
                          <w:sz w:val="20"/>
                          <w:szCs w:val="20"/>
                        </w:rPr>
                        <w:t xml:space="preserve"> </w:t>
                      </w:r>
                      <w:r w:rsidRPr="00EF3A88">
                        <w:rPr>
                          <w:rFonts w:ascii="Arial" w:hAnsi="Arial" w:cs="Arial"/>
                          <w:sz w:val="20"/>
                          <w:szCs w:val="20"/>
                        </w:rPr>
                        <w:t>{{HEUT</w:t>
                      </w:r>
                      <w:r w:rsidR="00FE6D4E">
                        <w:rPr>
                          <w:rFonts w:ascii="Arial" w:hAnsi="Arial" w:cs="Arial"/>
                          <w:sz w:val="20"/>
                          <w:szCs w:val="20"/>
                        </w:rPr>
                        <w:t>E</w:t>
                      </w:r>
                      <w:r w:rsidRPr="00EF3A88">
                        <w:rPr>
                          <w:rFonts w:ascii="Arial" w:hAnsi="Arial" w:cs="Arial"/>
                          <w:sz w:val="20"/>
                          <w:szCs w:val="20"/>
                        </w:rPr>
                        <w:t>DATUM}}</w:t>
                      </w:r>
                    </w:p>
                    <w:p w14:paraId="08E94C19" w14:textId="49F77164" w:rsidR="00273EF8" w:rsidRPr="00EF3A88" w:rsidRDefault="00E86959">
                      <w:pPr>
                        <w:rPr>
                          <w:rFonts w:ascii="Arial" w:hAnsi="Arial" w:cs="Arial"/>
                          <w:sz w:val="20"/>
                          <w:szCs w:val="20"/>
                        </w:rPr>
                      </w:pPr>
                      <w:r w:rsidRPr="00EF3A88">
                        <w:rPr>
                          <w:rFonts w:ascii="Arial" w:hAnsi="Arial" w:cs="Arial"/>
                          <w:sz w:val="20"/>
                          <w:szCs w:val="20"/>
                        </w:rPr>
                        <w:t>MH</w:t>
                      </w:r>
                      <w:r w:rsidR="006F17CD">
                        <w:rPr>
                          <w:rFonts w:ascii="Arial" w:hAnsi="Arial" w:cs="Arial"/>
                          <w:sz w:val="20"/>
                          <w:szCs w:val="20"/>
                        </w:rPr>
                        <w:t>/RH</w:t>
                      </w:r>
                    </w:p>
                  </w:txbxContent>
                </v:textbox>
              </v:shape>
              <w10:wrap type="topAndBottom"/>
            </v:group>
          </w:pict>
        </mc:Fallback>
      </mc:AlternateContent>
    </w:r>
    <w:r w:rsidR="00E54D68">
      <w:rPr>
        <w:noProof/>
      </w:rPr>
      <mc:AlternateContent>
        <mc:Choice Requires="wps">
          <w:drawing>
            <wp:anchor distT="0" distB="0" distL="114300" distR="114300" simplePos="0" relativeHeight="251660288" behindDoc="0" locked="0" layoutInCell="1" allowOverlap="1" wp14:anchorId="2C502A98" wp14:editId="39400F00">
              <wp:simplePos x="0" y="0"/>
              <wp:positionH relativeFrom="column">
                <wp:posOffset>4185161</wp:posOffset>
              </wp:positionH>
              <wp:positionV relativeFrom="paragraph">
                <wp:posOffset>2541823</wp:posOffset>
              </wp:positionV>
              <wp:extent cx="1885950" cy="276225"/>
              <wp:effectExtent l="0" t="0" r="0" b="95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EB3DDA" w14:textId="77777777" w:rsidR="00EF3A88" w:rsidRPr="00EF3A88" w:rsidRDefault="00EF3A88">
                          <w:pPr>
                            <w:rPr>
                              <w:rFonts w:ascii="Arial" w:hAnsi="Arial" w:cs="Arial"/>
                              <w:sz w:val="22"/>
                              <w:szCs w:val="22"/>
                            </w:rPr>
                          </w:pPr>
                          <w:r w:rsidRPr="00EF3A88">
                            <w:rPr>
                              <w:rFonts w:ascii="Arial" w:hAnsi="Arial" w:cs="Arial"/>
                              <w:sz w:val="22"/>
                              <w:szCs w:val="22"/>
                            </w:rPr>
                            <w:t>{{AKTENZEICHEN}}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02A98" id="Text Box 11" o:spid="_x0000_s1033" type="#_x0000_t202" style="position:absolute;left:0;text-align:left;margin-left:329.55pt;margin-top:200.15pt;width:148.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" filled="f" stroked="f">
              <v:textbox>
                <w:txbxContent>
                  <w:p w14:paraId="2CEB3DDA" w14:textId="77777777" w:rsidR="00EF3A88" w:rsidRPr="00EF3A88" w:rsidRDefault="00EF3A88">
                    <w:pPr>
                      <w:rPr>
                        <w:rFonts w:ascii="Arial" w:hAnsi="Arial" w:cs="Arial"/>
                        <w:sz w:val="22"/>
                        <w:szCs w:val="22"/>
                      </w:rPr>
                    </w:pPr>
                    <w:r w:rsidRPr="00EF3A88">
                      <w:rPr>
                        <w:rFonts w:ascii="Arial" w:hAnsi="Arial" w:cs="Arial"/>
                        <w:sz w:val="22"/>
                        <w:szCs w:val="22"/>
                      </w:rPr>
                      <w:t>{{AKTENZEICHEN}}</w:t>
                    </w:r>
                  </w:p>
                </w:txbxContent>
              </v:textbox>
            </v:shape>
          </w:pict>
        </mc:Fallback>
      </mc:AlternateContent>
    </w:r>
    <w:r w:rsidR="00E54D68">
      <w:rPr>
        <w:noProof/>
      </w:rPr>
      <mc:AlternateContent>
        <mc:Choice Requires="wps">
          <w:drawing>
            <wp:anchor distT="0" distB="0" distL="114935" distR="114935" simplePos="0" relativeHeight="251659264" behindDoc="1" locked="0" layoutInCell="1" allowOverlap="1" wp14:anchorId="0D4D30FE" wp14:editId="15D18475">
              <wp:simplePos x="0" y="0"/>
              <wp:positionH relativeFrom="column">
                <wp:posOffset>13970</wp:posOffset>
              </wp:positionH>
              <wp:positionV relativeFrom="paragraph">
                <wp:posOffset>1470025</wp:posOffset>
              </wp:positionV>
              <wp:extent cx="3014345" cy="16427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16427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C0C799" w14:textId="77777777" w:rsidR="00763BA9" w:rsidRDefault="00763BA9" w:rsidP="002560ED">
                          <w:pPr>
                            <w:rPr>
                              <w:rFonts w:ascii="Courier New" w:hAnsi="Courier New" w:cs="Courier New"/>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D30FE" id="Text Box 4" o:spid="_x0000_s1034" type="#_x0000_t202" style="position:absolute;left:0;text-align:left;margin-left:1.1pt;margin-top:115.75pt;width:237.35pt;height:129.35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" stroked="f">
              <v:fill opacity="0"/>
              <v:textbox inset="0,0,0,0">
                <w:txbxContent>
                  <w:p w14:paraId="4FC0C799" w14:textId="77777777" w:rsidR="00763BA9" w:rsidRDefault="00763BA9" w:rsidP="002560ED">
                    <w:pPr>
                      <w:rPr>
                        <w:rFonts w:ascii="Courier New" w:hAnsi="Courier New" w:cs="Courier New"/>
                        <w:sz w:val="22"/>
                        <w:szCs w:val="22"/>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berschrift1"/>
      <w:suff w:val="nothing"/>
      <w:lvlText w:val=""/>
      <w:lvlJc w:val="left"/>
      <w:pPr>
        <w:tabs>
          <w:tab w:val="num" w:pos="0"/>
        </w:tabs>
        <w:ind w:left="432" w:hanging="432"/>
      </w:pPr>
    </w:lvl>
    <w:lvl w:ilvl="1">
      <w:start w:val="1"/>
      <w:numFmt w:val="none"/>
      <w:pStyle w:val="berschrift2"/>
      <w:suff w:val="nothing"/>
      <w:lvlText w:val=""/>
      <w:lvlJc w:val="left"/>
      <w:pPr>
        <w:tabs>
          <w:tab w:val="num" w:pos="0"/>
        </w:tabs>
        <w:ind w:left="576" w:hanging="576"/>
      </w:pPr>
    </w:lvl>
    <w:lvl w:ilvl="2">
      <w:start w:val="1"/>
      <w:numFmt w:val="none"/>
      <w:pStyle w:val="berschrift3"/>
      <w:suff w:val="nothing"/>
      <w:lvlText w:val=""/>
      <w:lvlJc w:val="left"/>
      <w:pPr>
        <w:tabs>
          <w:tab w:val="num" w:pos="0"/>
        </w:tabs>
        <w:ind w:left="720" w:hanging="720"/>
      </w:pPr>
    </w:lvl>
    <w:lvl w:ilvl="3">
      <w:start w:val="1"/>
      <w:numFmt w:val="none"/>
      <w:pStyle w:val="berschrift4"/>
      <w:suff w:val="nothing"/>
      <w:lvlText w:val=""/>
      <w:lvlJc w:val="left"/>
      <w:pPr>
        <w:tabs>
          <w:tab w:val="num" w:pos="0"/>
        </w:tabs>
        <w:ind w:left="864" w:hanging="864"/>
      </w:pPr>
    </w:lvl>
    <w:lvl w:ilvl="4">
      <w:start w:val="1"/>
      <w:numFmt w:val="none"/>
      <w:pStyle w:val="berschrift5"/>
      <w:suff w:val="nothing"/>
      <w:lvlText w:val=""/>
      <w:lvlJc w:val="left"/>
      <w:pPr>
        <w:tabs>
          <w:tab w:val="num" w:pos="0"/>
        </w:tabs>
        <w:ind w:left="1008" w:hanging="1008"/>
      </w:pPr>
    </w:lvl>
    <w:lvl w:ilvl="5">
      <w:start w:val="1"/>
      <w:numFmt w:val="none"/>
      <w:pStyle w:val="berschrift6"/>
      <w:suff w:val="nothing"/>
      <w:lvlText w:val=""/>
      <w:lvlJc w:val="left"/>
      <w:pPr>
        <w:tabs>
          <w:tab w:val="num" w:pos="0"/>
        </w:tabs>
        <w:ind w:left="1152" w:hanging="1152"/>
      </w:pPr>
    </w:lvl>
    <w:lvl w:ilvl="6">
      <w:start w:val="1"/>
      <w:numFmt w:val="none"/>
      <w:pStyle w:val="berschrift7"/>
      <w:suff w:val="nothing"/>
      <w:lvlText w:val=""/>
      <w:lvlJc w:val="left"/>
      <w:pPr>
        <w:tabs>
          <w:tab w:val="num" w:pos="0"/>
        </w:tabs>
        <w:ind w:left="1296" w:hanging="1296"/>
      </w:pPr>
    </w:lvl>
    <w:lvl w:ilvl="7">
      <w:start w:val="1"/>
      <w:numFmt w:val="none"/>
      <w:pStyle w:val="berschrift8"/>
      <w:suff w:val="nothing"/>
      <w:lvlText w:val=""/>
      <w:lvlJc w:val="left"/>
      <w:pPr>
        <w:tabs>
          <w:tab w:val="num" w:pos="0"/>
        </w:tabs>
        <w:ind w:left="1440" w:hanging="1440"/>
      </w:pPr>
    </w:lvl>
    <w:lvl w:ilvl="8">
      <w:start w:val="1"/>
      <w:numFmt w:val="none"/>
      <w:pStyle w:val="berschrift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825"/>
        </w:tabs>
        <w:ind w:left="825" w:hanging="465"/>
      </w:pPr>
      <w:rPr>
        <w:rFonts w:ascii="Courier New" w:hAnsi="Courier New" w:cs="Courier New"/>
        <w:sz w:val="22"/>
        <w:szCs w:val="22"/>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65" w:hanging="405"/>
      </w:pPr>
      <w:rPr>
        <w:rFonts w:hint="default"/>
      </w:rPr>
    </w:lvl>
  </w:abstractNum>
  <w:abstractNum w:abstractNumId="3" w15:restartNumberingAfterBreak="0">
    <w:nsid w:val="52E31AAB"/>
    <w:multiLevelType w:val="hybridMultilevel"/>
    <w:tmpl w:val="93D4B59C"/>
    <w:lvl w:ilvl="0" w:tplc="04070013">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0"/>
  </w:num>
  <w:num w:numId="2">
    <w:abstractNumId w:val="1"/>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autoHyphenation/>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26"/>
    <w:rsid w:val="00014B51"/>
    <w:rsid w:val="00025082"/>
    <w:rsid w:val="0004344A"/>
    <w:rsid w:val="000708C0"/>
    <w:rsid w:val="00077D25"/>
    <w:rsid w:val="000C42FB"/>
    <w:rsid w:val="000D0025"/>
    <w:rsid w:val="000D1FAA"/>
    <w:rsid w:val="001028E0"/>
    <w:rsid w:val="001148F2"/>
    <w:rsid w:val="00116125"/>
    <w:rsid w:val="00122368"/>
    <w:rsid w:val="001403E7"/>
    <w:rsid w:val="0014438E"/>
    <w:rsid w:val="001809C2"/>
    <w:rsid w:val="00186099"/>
    <w:rsid w:val="001969C1"/>
    <w:rsid w:val="001B378E"/>
    <w:rsid w:val="001B5644"/>
    <w:rsid w:val="001C7F2F"/>
    <w:rsid w:val="001D5A6E"/>
    <w:rsid w:val="001D6B29"/>
    <w:rsid w:val="001F3E87"/>
    <w:rsid w:val="00207437"/>
    <w:rsid w:val="00225A10"/>
    <w:rsid w:val="00237521"/>
    <w:rsid w:val="00244118"/>
    <w:rsid w:val="002560ED"/>
    <w:rsid w:val="00262504"/>
    <w:rsid w:val="002730CB"/>
    <w:rsid w:val="00273EF8"/>
    <w:rsid w:val="00287CB1"/>
    <w:rsid w:val="00293648"/>
    <w:rsid w:val="002A3D9B"/>
    <w:rsid w:val="002B59F3"/>
    <w:rsid w:val="002C3783"/>
    <w:rsid w:val="002D30A0"/>
    <w:rsid w:val="002D6383"/>
    <w:rsid w:val="00321540"/>
    <w:rsid w:val="003300D0"/>
    <w:rsid w:val="0035662A"/>
    <w:rsid w:val="00357AAA"/>
    <w:rsid w:val="0038771D"/>
    <w:rsid w:val="003910A4"/>
    <w:rsid w:val="003A2B45"/>
    <w:rsid w:val="003B22B8"/>
    <w:rsid w:val="003D148C"/>
    <w:rsid w:val="003D3CE9"/>
    <w:rsid w:val="003E08CF"/>
    <w:rsid w:val="003F1FA7"/>
    <w:rsid w:val="00410031"/>
    <w:rsid w:val="00421A8D"/>
    <w:rsid w:val="0045445F"/>
    <w:rsid w:val="00473D23"/>
    <w:rsid w:val="004830CE"/>
    <w:rsid w:val="00493FA3"/>
    <w:rsid w:val="004968F2"/>
    <w:rsid w:val="004A2545"/>
    <w:rsid w:val="004B367C"/>
    <w:rsid w:val="004C3B81"/>
    <w:rsid w:val="004C5D16"/>
    <w:rsid w:val="004D74F8"/>
    <w:rsid w:val="004E23E2"/>
    <w:rsid w:val="004E73E0"/>
    <w:rsid w:val="004F59A7"/>
    <w:rsid w:val="004F77A3"/>
    <w:rsid w:val="00511956"/>
    <w:rsid w:val="00515819"/>
    <w:rsid w:val="00521BE6"/>
    <w:rsid w:val="0052463F"/>
    <w:rsid w:val="00535CC3"/>
    <w:rsid w:val="005459FF"/>
    <w:rsid w:val="005637E0"/>
    <w:rsid w:val="00574690"/>
    <w:rsid w:val="00590016"/>
    <w:rsid w:val="005B1252"/>
    <w:rsid w:val="005B1F5E"/>
    <w:rsid w:val="005C07BB"/>
    <w:rsid w:val="005C1333"/>
    <w:rsid w:val="005C62ED"/>
    <w:rsid w:val="005D2CB4"/>
    <w:rsid w:val="005D4734"/>
    <w:rsid w:val="005D54BA"/>
    <w:rsid w:val="005D5A61"/>
    <w:rsid w:val="005E3EAB"/>
    <w:rsid w:val="005F4F03"/>
    <w:rsid w:val="00602101"/>
    <w:rsid w:val="00613143"/>
    <w:rsid w:val="00613E28"/>
    <w:rsid w:val="006216F7"/>
    <w:rsid w:val="00623DFF"/>
    <w:rsid w:val="00626221"/>
    <w:rsid w:val="0063382D"/>
    <w:rsid w:val="00636AE3"/>
    <w:rsid w:val="00637E35"/>
    <w:rsid w:val="006819C1"/>
    <w:rsid w:val="00681BE2"/>
    <w:rsid w:val="0069426A"/>
    <w:rsid w:val="006D1CC5"/>
    <w:rsid w:val="006F17CD"/>
    <w:rsid w:val="006F739B"/>
    <w:rsid w:val="00702BAB"/>
    <w:rsid w:val="00711605"/>
    <w:rsid w:val="00724BB6"/>
    <w:rsid w:val="00732673"/>
    <w:rsid w:val="00737C74"/>
    <w:rsid w:val="00742CFC"/>
    <w:rsid w:val="00760B54"/>
    <w:rsid w:val="00763BA9"/>
    <w:rsid w:val="00765C67"/>
    <w:rsid w:val="00770DF2"/>
    <w:rsid w:val="0079287E"/>
    <w:rsid w:val="007B3E9A"/>
    <w:rsid w:val="007C1B06"/>
    <w:rsid w:val="007C3EF2"/>
    <w:rsid w:val="007F5226"/>
    <w:rsid w:val="00805D8D"/>
    <w:rsid w:val="008137A8"/>
    <w:rsid w:val="0081714E"/>
    <w:rsid w:val="0082069E"/>
    <w:rsid w:val="0083320C"/>
    <w:rsid w:val="00833AE0"/>
    <w:rsid w:val="00853C83"/>
    <w:rsid w:val="00856B81"/>
    <w:rsid w:val="00856E1E"/>
    <w:rsid w:val="00872AD8"/>
    <w:rsid w:val="00887430"/>
    <w:rsid w:val="008B34FC"/>
    <w:rsid w:val="008B5638"/>
    <w:rsid w:val="008B70B9"/>
    <w:rsid w:val="008D5DEB"/>
    <w:rsid w:val="008D7B44"/>
    <w:rsid w:val="008E2005"/>
    <w:rsid w:val="008E77A9"/>
    <w:rsid w:val="008F185A"/>
    <w:rsid w:val="008F3557"/>
    <w:rsid w:val="008F6672"/>
    <w:rsid w:val="00900905"/>
    <w:rsid w:val="00954BC6"/>
    <w:rsid w:val="009579FF"/>
    <w:rsid w:val="00967000"/>
    <w:rsid w:val="00986FA6"/>
    <w:rsid w:val="009E2943"/>
    <w:rsid w:val="00A03C03"/>
    <w:rsid w:val="00A054E6"/>
    <w:rsid w:val="00A134E6"/>
    <w:rsid w:val="00A13836"/>
    <w:rsid w:val="00A22BB5"/>
    <w:rsid w:val="00A479F7"/>
    <w:rsid w:val="00A5038D"/>
    <w:rsid w:val="00A73061"/>
    <w:rsid w:val="00A85E3E"/>
    <w:rsid w:val="00AB6ABF"/>
    <w:rsid w:val="00AC4DB2"/>
    <w:rsid w:val="00AC6589"/>
    <w:rsid w:val="00AD11DF"/>
    <w:rsid w:val="00AD5DA1"/>
    <w:rsid w:val="00AF0320"/>
    <w:rsid w:val="00B104B4"/>
    <w:rsid w:val="00B14FB8"/>
    <w:rsid w:val="00B210CE"/>
    <w:rsid w:val="00B243D6"/>
    <w:rsid w:val="00B250F6"/>
    <w:rsid w:val="00B36E02"/>
    <w:rsid w:val="00B37BD3"/>
    <w:rsid w:val="00B42C42"/>
    <w:rsid w:val="00B57199"/>
    <w:rsid w:val="00B63A19"/>
    <w:rsid w:val="00B80568"/>
    <w:rsid w:val="00BA4523"/>
    <w:rsid w:val="00BE2D3B"/>
    <w:rsid w:val="00C01CF0"/>
    <w:rsid w:val="00C0517B"/>
    <w:rsid w:val="00C2063B"/>
    <w:rsid w:val="00C265EB"/>
    <w:rsid w:val="00C27802"/>
    <w:rsid w:val="00C42620"/>
    <w:rsid w:val="00C801DA"/>
    <w:rsid w:val="00C9669F"/>
    <w:rsid w:val="00CB2C53"/>
    <w:rsid w:val="00CD33AC"/>
    <w:rsid w:val="00CE1183"/>
    <w:rsid w:val="00CE3159"/>
    <w:rsid w:val="00CE4E5E"/>
    <w:rsid w:val="00CE621B"/>
    <w:rsid w:val="00CE74DE"/>
    <w:rsid w:val="00CF28C0"/>
    <w:rsid w:val="00CF564B"/>
    <w:rsid w:val="00D26BB9"/>
    <w:rsid w:val="00D27970"/>
    <w:rsid w:val="00D3650F"/>
    <w:rsid w:val="00D4756D"/>
    <w:rsid w:val="00D50EA9"/>
    <w:rsid w:val="00D55735"/>
    <w:rsid w:val="00D644D9"/>
    <w:rsid w:val="00D8006A"/>
    <w:rsid w:val="00D85C26"/>
    <w:rsid w:val="00DA3917"/>
    <w:rsid w:val="00DB5826"/>
    <w:rsid w:val="00DD511A"/>
    <w:rsid w:val="00DF4FDF"/>
    <w:rsid w:val="00E05273"/>
    <w:rsid w:val="00E1184C"/>
    <w:rsid w:val="00E12847"/>
    <w:rsid w:val="00E33E03"/>
    <w:rsid w:val="00E3559B"/>
    <w:rsid w:val="00E54D68"/>
    <w:rsid w:val="00E574BE"/>
    <w:rsid w:val="00E86959"/>
    <w:rsid w:val="00EA75B8"/>
    <w:rsid w:val="00EB3E7B"/>
    <w:rsid w:val="00ED1C94"/>
    <w:rsid w:val="00ED63DE"/>
    <w:rsid w:val="00EE21AD"/>
    <w:rsid w:val="00EF3A88"/>
    <w:rsid w:val="00F035D1"/>
    <w:rsid w:val="00F32304"/>
    <w:rsid w:val="00F722B5"/>
    <w:rsid w:val="00F87FE4"/>
    <w:rsid w:val="00FA2743"/>
    <w:rsid w:val="00FA5502"/>
    <w:rsid w:val="00FB267F"/>
    <w:rsid w:val="00FB4493"/>
    <w:rsid w:val="00FE6D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8376F99"/>
  <w15:chartTrackingRefBased/>
  <w15:docId w15:val="{E43E3294-4FE0-468B-8376-B6BBDC60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Humnst777 Lt BT" w:eastAsia="SimSun" w:hAnsi="Humnst777 Lt BT" w:cs="Humnst777 Lt BT"/>
      <w:sz w:val="24"/>
      <w:szCs w:val="24"/>
      <w:lang w:eastAsia="ar-SA"/>
    </w:rPr>
  </w:style>
  <w:style w:type="paragraph" w:styleId="berschrift1">
    <w:name w:val="heading 1"/>
    <w:basedOn w:val="Standard"/>
    <w:next w:val="Standard"/>
    <w:qFormat/>
    <w:pPr>
      <w:keepNext/>
      <w:numPr>
        <w:numId w:val="1"/>
      </w:numPr>
      <w:spacing w:before="240" w:after="60"/>
      <w:outlineLvl w:val="0"/>
    </w:pPr>
    <w:rPr>
      <w:rFonts w:ascii="Humnst777 Blk BT" w:hAnsi="Humnst777 Blk BT" w:cs="Arial"/>
      <w:b/>
      <w:bCs/>
      <w:kern w:val="1"/>
      <w:sz w:val="32"/>
      <w:szCs w:val="32"/>
    </w:rPr>
  </w:style>
  <w:style w:type="paragraph" w:styleId="berschrift2">
    <w:name w:val="heading 2"/>
    <w:basedOn w:val="Standard"/>
    <w:next w:val="Standard"/>
    <w:qFormat/>
    <w:pPr>
      <w:keepNext/>
      <w:numPr>
        <w:ilvl w:val="1"/>
        <w:numId w:val="1"/>
      </w:numPr>
      <w:spacing w:before="240" w:after="60"/>
      <w:outlineLvl w:val="1"/>
    </w:pPr>
    <w:rPr>
      <w:rFonts w:ascii="Humnst777 Blk BT" w:hAnsi="Humnst777 Blk BT" w:cs="Arial"/>
      <w:bCs/>
      <w:iCs/>
      <w:sz w:val="28"/>
      <w:szCs w:val="28"/>
    </w:rPr>
  </w:style>
  <w:style w:type="paragraph" w:styleId="berschrift3">
    <w:name w:val="heading 3"/>
    <w:basedOn w:val="Standard"/>
    <w:next w:val="Standard"/>
    <w:qFormat/>
    <w:pPr>
      <w:keepNext/>
      <w:numPr>
        <w:ilvl w:val="2"/>
        <w:numId w:val="1"/>
      </w:numPr>
      <w:spacing w:before="240" w:after="60"/>
      <w:outlineLvl w:val="2"/>
    </w:pPr>
    <w:rPr>
      <w:rFonts w:ascii="Humnst777 BT" w:hAnsi="Humnst777 BT" w:cs="Arial"/>
      <w:b/>
      <w:bCs/>
      <w:sz w:val="26"/>
      <w:szCs w:val="26"/>
    </w:rPr>
  </w:style>
  <w:style w:type="paragraph" w:styleId="berschrift4">
    <w:name w:val="heading 4"/>
    <w:basedOn w:val="Standard"/>
    <w:next w:val="Standard"/>
    <w:qFormat/>
    <w:pPr>
      <w:keepNext/>
      <w:numPr>
        <w:ilvl w:val="3"/>
        <w:numId w:val="1"/>
      </w:numPr>
      <w:jc w:val="center"/>
      <w:outlineLvl w:val="3"/>
    </w:pPr>
    <w:rPr>
      <w:rFonts w:ascii="Arial" w:hAnsi="Arial" w:cs="Arial"/>
      <w:spacing w:val="24"/>
      <w:sz w:val="32"/>
    </w:rPr>
  </w:style>
  <w:style w:type="paragraph" w:styleId="berschrift5">
    <w:name w:val="heading 5"/>
    <w:basedOn w:val="Standard"/>
    <w:next w:val="Standard"/>
    <w:qFormat/>
    <w:pPr>
      <w:keepNext/>
      <w:numPr>
        <w:ilvl w:val="4"/>
        <w:numId w:val="1"/>
      </w:numPr>
      <w:jc w:val="center"/>
      <w:outlineLvl w:val="4"/>
    </w:pPr>
    <w:rPr>
      <w:rFonts w:ascii="Arial" w:hAnsi="Arial" w:cs="Arial"/>
      <w:spacing w:val="24"/>
      <w:sz w:val="28"/>
    </w:rPr>
  </w:style>
  <w:style w:type="paragraph" w:styleId="berschrift6">
    <w:name w:val="heading 6"/>
    <w:basedOn w:val="Standard"/>
    <w:next w:val="Standard"/>
    <w:qFormat/>
    <w:pPr>
      <w:keepNext/>
      <w:numPr>
        <w:ilvl w:val="5"/>
        <w:numId w:val="1"/>
      </w:numPr>
      <w:outlineLvl w:val="5"/>
    </w:pPr>
    <w:rPr>
      <w:rFonts w:ascii="Courier New" w:hAnsi="Courier New" w:cs="Courier New"/>
      <w:i/>
      <w:sz w:val="22"/>
    </w:rPr>
  </w:style>
  <w:style w:type="paragraph" w:styleId="berschrift7">
    <w:name w:val="heading 7"/>
    <w:basedOn w:val="Standard"/>
    <w:next w:val="Standard"/>
    <w:qFormat/>
    <w:pPr>
      <w:keepNext/>
      <w:numPr>
        <w:ilvl w:val="6"/>
        <w:numId w:val="1"/>
      </w:numPr>
      <w:outlineLvl w:val="6"/>
    </w:pPr>
    <w:rPr>
      <w:rFonts w:ascii="Courier New" w:hAnsi="Courier New" w:cs="Courier New"/>
      <w:b/>
      <w:bCs/>
      <w:i/>
      <w:iCs/>
      <w:sz w:val="22"/>
    </w:rPr>
  </w:style>
  <w:style w:type="paragraph" w:styleId="berschrift8">
    <w:name w:val="heading 8"/>
    <w:basedOn w:val="Standard"/>
    <w:next w:val="Standard"/>
    <w:qFormat/>
    <w:pPr>
      <w:keepNext/>
      <w:numPr>
        <w:ilvl w:val="7"/>
        <w:numId w:val="1"/>
      </w:numPr>
      <w:jc w:val="center"/>
      <w:outlineLvl w:val="7"/>
    </w:pPr>
    <w:rPr>
      <w:rFonts w:ascii="Courier New" w:hAnsi="Courier New" w:cs="Courier New"/>
      <w:b/>
      <w:bCs/>
      <w:i/>
      <w:iCs/>
      <w:sz w:val="22"/>
      <w:u w:val="single"/>
    </w:rPr>
  </w:style>
  <w:style w:type="paragraph" w:styleId="berschrift9">
    <w:name w:val="heading 9"/>
    <w:basedOn w:val="Standard"/>
    <w:next w:val="Standard"/>
    <w:qFormat/>
    <w:pPr>
      <w:keepNext/>
      <w:numPr>
        <w:ilvl w:val="8"/>
        <w:numId w:val="1"/>
      </w:numPr>
      <w:jc w:val="center"/>
      <w:outlineLvl w:val="8"/>
    </w:pPr>
    <w:rPr>
      <w:rFonts w:ascii="Courier New" w:hAnsi="Courier New" w:cs="Courier New"/>
      <w:b/>
      <w:bCs/>
      <w:i/>
      <w:iCs/>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4">
    <w:name w:val="Absatz-Standardschriftart4"/>
  </w:style>
  <w:style w:type="character" w:customStyle="1" w:styleId="WW8Num2z0">
    <w:name w:val="WW8Num2z0"/>
    <w:rPr>
      <w:rFonts w:ascii="Courier New" w:hAnsi="Courier New" w:cs="Courier New"/>
      <w:sz w:val="22"/>
      <w:szCs w:val="22"/>
    </w:rPr>
  </w:style>
  <w:style w:type="character" w:customStyle="1" w:styleId="Absatz-Standardschriftart3">
    <w:name w:val="Absatz-Standardschriftart3"/>
  </w:style>
  <w:style w:type="character" w:customStyle="1" w:styleId="Absatz-Standardschriftart2">
    <w:name w:val="Absatz-Standardschriftart2"/>
  </w:style>
  <w:style w:type="character" w:customStyle="1" w:styleId="WW8Num1z0">
    <w:name w:val="WW8Num1z0"/>
    <w:rPr>
      <w:rFonts w:ascii="Courier New" w:eastAsia="SimSun" w:hAnsi="Courier New" w:cs="Courier New"/>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Absatz-Standardschriftart1">
    <w:name w:val="Absatz-Standardschriftart1"/>
  </w:style>
  <w:style w:type="character" w:styleId="Seitenzahl">
    <w:name w:val="page number"/>
    <w:basedOn w:val="Absatz-Standardschriftart1"/>
  </w:style>
  <w:style w:type="character" w:styleId="Hyperlink">
    <w:name w:val="Hyperlink"/>
    <w:rPr>
      <w:color w:val="0000FF"/>
      <w:u w:val="single"/>
    </w:rPr>
  </w:style>
  <w:style w:type="character" w:customStyle="1" w:styleId="HTMLVorformatiertZchn">
    <w:name w:val="HTML Vorformatiert Zchn"/>
    <w:rPr>
      <w:rFonts w:ascii="Courier New" w:hAnsi="Courier New" w:cs="Courier New"/>
    </w:rPr>
  </w:style>
  <w:style w:type="paragraph" w:customStyle="1" w:styleId="berschrift">
    <w:name w:val="Überschrift"/>
    <w:basedOn w:val="Standard"/>
    <w:next w:val="Textkrper"/>
    <w:pPr>
      <w:keepNext/>
      <w:spacing w:before="240" w:after="120"/>
    </w:pPr>
    <w:rPr>
      <w:rFonts w:ascii="Arial" w:eastAsia="Microsoft YaHei" w:hAnsi="Arial" w:cs="Mangal"/>
      <w:sz w:val="28"/>
      <w:szCs w:val="28"/>
    </w:rPr>
  </w:style>
  <w:style w:type="paragraph" w:styleId="Textkrper">
    <w:name w:val="Body Text"/>
    <w:basedOn w:val="Standard"/>
    <w:pPr>
      <w:jc w:val="both"/>
    </w:pPr>
    <w:rPr>
      <w:rFonts w:ascii="Courier New" w:hAnsi="Courier New" w:cs="Courier New"/>
      <w:i/>
      <w:iCs/>
      <w:sz w:val="22"/>
    </w:rPr>
  </w:style>
  <w:style w:type="paragraph" w:styleId="Liste">
    <w:name w:val="List"/>
    <w:basedOn w:val="Textkrper"/>
    <w:rPr>
      <w:rFonts w:cs="Mangal"/>
    </w:rPr>
  </w:style>
  <w:style w:type="paragraph" w:customStyle="1" w:styleId="Beschriftung4">
    <w:name w:val="Beschriftung4"/>
    <w:basedOn w:val="Standard"/>
    <w:pPr>
      <w:suppressLineNumbers/>
      <w:spacing w:before="120" w:after="120"/>
    </w:pPr>
    <w:rPr>
      <w:rFonts w:cs="Arial"/>
      <w:i/>
      <w:iCs/>
    </w:rPr>
  </w:style>
  <w:style w:type="paragraph" w:customStyle="1" w:styleId="Verzeichnis">
    <w:name w:val="Verzeichnis"/>
    <w:basedOn w:val="Standard"/>
    <w:pPr>
      <w:suppressLineNumbers/>
    </w:pPr>
    <w:rPr>
      <w:rFonts w:cs="Mangal"/>
    </w:rPr>
  </w:style>
  <w:style w:type="paragraph" w:customStyle="1" w:styleId="Beschriftung3">
    <w:name w:val="Beschriftung3"/>
    <w:basedOn w:val="Standard"/>
    <w:pPr>
      <w:suppressLineNumbers/>
      <w:spacing w:before="120" w:after="120"/>
    </w:pPr>
    <w:rPr>
      <w:rFonts w:cs="Mangal"/>
      <w:i/>
      <w:iCs/>
    </w:rPr>
  </w:style>
  <w:style w:type="paragraph" w:customStyle="1" w:styleId="Beschriftung2">
    <w:name w:val="Beschriftung2"/>
    <w:basedOn w:val="Standard"/>
    <w:pPr>
      <w:suppressLineNumbers/>
      <w:spacing w:before="120" w:after="120"/>
    </w:pPr>
    <w:rPr>
      <w:rFonts w:cs="Mangal"/>
      <w:i/>
      <w:iCs/>
    </w:rPr>
  </w:style>
  <w:style w:type="paragraph" w:customStyle="1" w:styleId="Beschriftung1">
    <w:name w:val="Beschriftung1"/>
    <w:basedOn w:val="Standard"/>
    <w:pPr>
      <w:suppressLineNumbers/>
      <w:spacing w:before="120" w:after="120"/>
    </w:pPr>
    <w:rPr>
      <w:rFonts w:cs="Mangal"/>
      <w:i/>
      <w:iCs/>
    </w:rPr>
  </w:style>
  <w:style w:type="paragraph" w:styleId="Kopfzeile">
    <w:name w:val="header"/>
    <w:basedOn w:val="Standard"/>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Textkrper-Zeileneinzug">
    <w:name w:val="Body Text Indent"/>
    <w:basedOn w:val="Standard"/>
    <w:pPr>
      <w:ind w:left="540"/>
      <w:jc w:val="both"/>
    </w:pPr>
    <w:rPr>
      <w:rFonts w:ascii="Courier New" w:hAnsi="Courier New" w:cs="Courier New"/>
      <w:b/>
      <w:bCs/>
      <w:i/>
      <w:iCs/>
      <w:sz w:val="22"/>
    </w:rPr>
  </w:style>
  <w:style w:type="paragraph" w:customStyle="1" w:styleId="Textkrper21">
    <w:name w:val="Textkörper 21"/>
    <w:basedOn w:val="Standard"/>
    <w:rPr>
      <w:rFonts w:ascii="Courier New" w:hAnsi="Courier New" w:cs="Courier New"/>
      <w:sz w:val="22"/>
    </w:rPr>
  </w:style>
  <w:style w:type="paragraph" w:styleId="Sprechblasentext">
    <w:name w:val="Balloon Text"/>
    <w:basedOn w:val="Standard"/>
    <w:rPr>
      <w:rFonts w:ascii="Tahoma" w:hAnsi="Tahoma" w:cs="Tahoma"/>
      <w:sz w:val="16"/>
      <w:szCs w:val="16"/>
    </w:rPr>
  </w:style>
  <w:style w:type="paragraph" w:customStyle="1" w:styleId="TimesNewRoman">
    <w:name w:val="TimesNewRoman"/>
    <w:basedOn w:val="Standard"/>
    <w:rPr>
      <w:rFonts w:ascii="Times New Roman" w:eastAsia="Times New Roman" w:hAnsi="Times New Roman" w:cs="Times New Roman"/>
      <w:sz w:val="22"/>
    </w:rPr>
  </w:style>
  <w:style w:type="paragraph" w:customStyle="1" w:styleId="Rahmeninhalt">
    <w:name w:val="Rahmeninhalt"/>
    <w:basedOn w:val="Textkrper"/>
  </w:style>
  <w:style w:type="paragraph" w:styleId="Listenabsatz">
    <w:name w:val="List Paragraph"/>
    <w:basedOn w:val="Standard"/>
    <w:uiPriority w:val="34"/>
    <w:qFormat/>
    <w:pPr>
      <w:ind w:left="708"/>
    </w:pPr>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lrzxr">
    <w:name w:val="lrzxr"/>
    <w:rsid w:val="00A22BB5"/>
  </w:style>
  <w:style w:type="paragraph" w:styleId="KeinLeerraum">
    <w:name w:val="No Spacing"/>
    <w:uiPriority w:val="1"/>
    <w:qFormat/>
    <w:rsid w:val="00FB4493"/>
    <w:rPr>
      <w:rFonts w:ascii="Arial MT Pro" w:eastAsia="Aptos" w:hAnsi="Arial MT Pro"/>
      <w:kern w:val="2"/>
      <w:sz w:val="22"/>
      <w:szCs w:val="22"/>
      <w:lang w:eastAsia="en-US"/>
    </w:rPr>
  </w:style>
  <w:style w:type="paragraph" w:styleId="StandardWeb">
    <w:name w:val="Normal (Web)"/>
    <w:basedOn w:val="Standard"/>
    <w:uiPriority w:val="99"/>
    <w:semiHidden/>
    <w:unhideWhenUsed/>
    <w:rsid w:val="00FB4493"/>
    <w:pPr>
      <w:spacing w:before="100" w:beforeAutospacing="1" w:after="100" w:afterAutospacing="1"/>
    </w:pPr>
    <w:rPr>
      <w:rFonts w:ascii="Times New Roman" w:eastAsia="Times New Roman" w:hAnsi="Times New Roman" w:cs="Times New Roman"/>
      <w:lang w:eastAsia="de-DE"/>
    </w:rPr>
  </w:style>
  <w:style w:type="table" w:styleId="Tabellenraster">
    <w:name w:val="Table Grid"/>
    <w:basedOn w:val="NormaleTabelle"/>
    <w:uiPriority w:val="39"/>
    <w:rsid w:val="00FB4493"/>
    <w:rPr>
      <w:rFonts w:ascii="Aptos" w:eastAsia="Aptos" w:hAnsi="Aptos"/>
      <w:kern w:val="2"/>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uiPriority w:val="22"/>
    <w:qFormat/>
    <w:rsid w:val="00FB4493"/>
    <w:rPr>
      <w:b/>
      <w:bCs/>
    </w:rPr>
  </w:style>
  <w:style w:type="character" w:customStyle="1" w:styleId="FuzeileZchn">
    <w:name w:val="Fußzeile Zchn"/>
    <w:basedOn w:val="Absatz-Standardschriftart"/>
    <w:link w:val="Fuzeile"/>
    <w:rsid w:val="001969C1"/>
    <w:rPr>
      <w:rFonts w:ascii="Humnst777 Lt BT" w:eastAsia="SimSun" w:hAnsi="Humnst777 Lt BT" w:cs="Humnst777 Lt BT"/>
      <w:sz w:val="24"/>
      <w:szCs w:val="24"/>
      <w:lang w:eastAsia="ar-SA"/>
    </w:rPr>
  </w:style>
  <w:style w:type="paragraph" w:styleId="Funotentext">
    <w:name w:val="footnote text"/>
    <w:basedOn w:val="Standard"/>
    <w:link w:val="FunotentextZchn"/>
    <w:uiPriority w:val="99"/>
    <w:semiHidden/>
    <w:unhideWhenUsed/>
    <w:rsid w:val="003B22B8"/>
    <w:rPr>
      <w:sz w:val="20"/>
      <w:szCs w:val="20"/>
    </w:rPr>
  </w:style>
  <w:style w:type="character" w:customStyle="1" w:styleId="FunotentextZchn">
    <w:name w:val="Fußnotentext Zchn"/>
    <w:basedOn w:val="Absatz-Standardschriftart"/>
    <w:link w:val="Funotentext"/>
    <w:uiPriority w:val="99"/>
    <w:semiHidden/>
    <w:rsid w:val="003B22B8"/>
    <w:rPr>
      <w:rFonts w:ascii="Humnst777 Lt BT" w:eastAsia="SimSun" w:hAnsi="Humnst777 Lt BT" w:cs="Humnst777 Lt BT"/>
      <w:lang w:eastAsia="ar-SA"/>
    </w:rPr>
  </w:style>
  <w:style w:type="character" w:styleId="Funotenzeichen">
    <w:name w:val="footnote reference"/>
    <w:basedOn w:val="Absatz-Standardschriftart"/>
    <w:uiPriority w:val="99"/>
    <w:semiHidden/>
    <w:unhideWhenUsed/>
    <w:rsid w:val="003B22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3279">
      <w:bodyDiv w:val="1"/>
      <w:marLeft w:val="0"/>
      <w:marRight w:val="0"/>
      <w:marTop w:val="0"/>
      <w:marBottom w:val="0"/>
      <w:divBdr>
        <w:top w:val="none" w:sz="0" w:space="0" w:color="auto"/>
        <w:left w:val="none" w:sz="0" w:space="0" w:color="auto"/>
        <w:bottom w:val="none" w:sz="0" w:space="0" w:color="auto"/>
        <w:right w:val="none" w:sz="0" w:space="0" w:color="auto"/>
      </w:divBdr>
    </w:div>
    <w:div w:id="344094082">
      <w:bodyDiv w:val="1"/>
      <w:marLeft w:val="0"/>
      <w:marRight w:val="0"/>
      <w:marTop w:val="0"/>
      <w:marBottom w:val="0"/>
      <w:divBdr>
        <w:top w:val="none" w:sz="0" w:space="0" w:color="auto"/>
        <w:left w:val="none" w:sz="0" w:space="0" w:color="auto"/>
        <w:bottom w:val="none" w:sz="0" w:space="0" w:color="auto"/>
        <w:right w:val="none" w:sz="0" w:space="0" w:color="auto"/>
      </w:divBdr>
    </w:div>
    <w:div w:id="559444654">
      <w:bodyDiv w:val="1"/>
      <w:marLeft w:val="0"/>
      <w:marRight w:val="0"/>
      <w:marTop w:val="0"/>
      <w:marBottom w:val="0"/>
      <w:divBdr>
        <w:top w:val="none" w:sz="0" w:space="0" w:color="auto"/>
        <w:left w:val="none" w:sz="0" w:space="0" w:color="auto"/>
        <w:bottom w:val="none" w:sz="0" w:space="0" w:color="auto"/>
        <w:right w:val="none" w:sz="0" w:space="0" w:color="auto"/>
      </w:divBdr>
    </w:div>
    <w:div w:id="583957699">
      <w:bodyDiv w:val="1"/>
      <w:marLeft w:val="0"/>
      <w:marRight w:val="0"/>
      <w:marTop w:val="0"/>
      <w:marBottom w:val="0"/>
      <w:divBdr>
        <w:top w:val="none" w:sz="0" w:space="0" w:color="auto"/>
        <w:left w:val="none" w:sz="0" w:space="0" w:color="auto"/>
        <w:bottom w:val="none" w:sz="0" w:space="0" w:color="auto"/>
        <w:right w:val="none" w:sz="0" w:space="0" w:color="auto"/>
      </w:divBdr>
    </w:div>
    <w:div w:id="17728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advokatur@ao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22E61-3924-4446-B5FD-2704D7CD4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1227</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1419</CharactersWithSpaces>
  <SharedDoc>false</SharedDoc>
  <HyperlinkBase/>
  <HLinks>
    <vt:vector size="6" baseType="variant">
      <vt:variant>
        <vt:i4>1769531</vt:i4>
      </vt:variant>
      <vt:variant>
        <vt:i4>3</vt:i4>
      </vt:variant>
      <vt:variant>
        <vt:i4>0</vt:i4>
      </vt:variant>
      <vt:variant>
        <vt:i4>5</vt:i4>
      </vt:variant>
      <vt:variant>
        <vt:lpwstr>mailto:advokatur@aol.com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c:creator>
  <cp:keywords/>
  <dc:description/>
  <cp:lastModifiedBy>Mi</cp:lastModifiedBy>
  <cp:revision>2</cp:revision>
  <cp:lastPrinted>2020-12-23T09:15:00Z</cp:lastPrinted>
  <dcterms:created xsi:type="dcterms:W3CDTF">2026-06-12T12:51:00Z</dcterms:created>
  <dcterms:modified xsi:type="dcterms:W3CDTF">2026-06-12T12:51:00Z</dcterms:modified>
  <cp:category/>
</cp:coreProperties>
</file>