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1D76CD9" w14:textId="6380A5E7" w:rsidR="008B70B9" w:rsidRPr="00B210CE" w:rsidRDefault="00E54D68" w:rsidP="00FB4493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3EC2CD96">
                <wp:simplePos x="0" y="0"/>
                <wp:positionH relativeFrom="margin">
                  <wp:align>left</wp:align>
                </wp:positionH>
                <wp:positionV relativeFrom="paragraph">
                  <wp:posOffset>1583690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{{VRSICHERUNG}}</w:t>
                            </w:r>
                          </w:p>
                          <w:p w14:paraId="1C115541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0;margin-top:124.7pt;width:237.35pt;height:62.25pt;z-index:-251658752;visibility:visible;mso-wrap-style:square;mso-width-percent:0;mso-height-percent:0;mso-wrap-distance-left:9.05pt;mso-wrap-distance-top:0;mso-wrap-distance-right:9.05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" stroked="f">
                <v:fill opacity="0"/>
                <v:textbox inset="0,0,0,0">
                  <w:txbxContent>
                    <w:p w14:paraId="32846487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{{VRSICHERUNG}}</w:t>
                      </w:r>
                    </w:p>
                    <w:p w14:paraId="1C115541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10834215"/>
      <w:bookmarkEnd w:id="0"/>
      <w:r w:rsidR="00FB4493" w:rsidRPr="00B210CE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77A4E17D" w14:textId="7A7FC71B" w:rsidR="00FB4493" w:rsidRPr="003B22B8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3B22B8">
        <w:rPr>
          <w:rFonts w:ascii="Courier New" w:hAnsi="Courier New" w:cs="Courier New"/>
          <w:b/>
          <w:sz w:val="22"/>
          <w:szCs w:val="22"/>
        </w:rPr>
        <w:t>Schadennummer/VS-Nr.: {{SCHADEN</w:t>
      </w:r>
      <w:r w:rsidR="00515819">
        <w:rPr>
          <w:rFonts w:ascii="Courier New" w:hAnsi="Courier New" w:cs="Courier New"/>
          <w:b/>
          <w:sz w:val="22"/>
          <w:szCs w:val="22"/>
        </w:rPr>
        <w:t>S</w:t>
      </w:r>
      <w:r w:rsidRPr="003B22B8">
        <w:rPr>
          <w:rFonts w:ascii="Courier New" w:hAnsi="Courier New" w:cs="Courier New"/>
          <w:b/>
          <w:sz w:val="22"/>
          <w:szCs w:val="22"/>
        </w:rPr>
        <w:t>NUMMER}}</w:t>
      </w:r>
    </w:p>
    <w:p w14:paraId="02ACCA59" w14:textId="13AA5546" w:rsidR="00B210CE" w:rsidRPr="003B22B8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3B22B8">
        <w:rPr>
          <w:rFonts w:ascii="Courier New" w:hAnsi="Courier New" w:cs="Courier New"/>
          <w:b/>
          <w:sz w:val="22"/>
          <w:szCs w:val="22"/>
        </w:rPr>
        <w:t>{{</w:t>
      </w:r>
      <w:r w:rsidR="00B210CE" w:rsidRPr="003B22B8">
        <w:rPr>
          <w:rFonts w:ascii="Courier New" w:hAnsi="Courier New" w:cs="Courier New"/>
          <w:b/>
          <w:sz w:val="22"/>
          <w:szCs w:val="22"/>
        </w:rPr>
        <w:t>MANDANT_NACHNAME</w:t>
      </w:r>
      <w:r w:rsidRPr="003B22B8">
        <w:rPr>
          <w:rFonts w:ascii="Courier New" w:hAnsi="Courier New" w:cs="Courier New"/>
          <w:b/>
          <w:sz w:val="22"/>
          <w:szCs w:val="22"/>
        </w:rPr>
        <w:t xml:space="preserve">}}./. </w:t>
      </w:r>
      <w:r w:rsidR="00B210CE" w:rsidRPr="003B22B8">
        <w:rPr>
          <w:rFonts w:ascii="Courier New" w:hAnsi="Courier New" w:cs="Courier New"/>
          <w:b/>
          <w:sz w:val="22"/>
          <w:szCs w:val="22"/>
        </w:rPr>
        <w:t>{{VERSICHERUNG}}</w:t>
      </w:r>
      <w:r w:rsidRPr="003B22B8">
        <w:rPr>
          <w:rFonts w:ascii="Courier New" w:hAnsi="Courier New" w:cs="Courier New"/>
          <w:b/>
          <w:sz w:val="22"/>
          <w:szCs w:val="22"/>
        </w:rPr>
        <w:t xml:space="preserve"> | Unfall vom {{UNFALL_DATUM}}</w:t>
      </w:r>
    </w:p>
    <w:p w14:paraId="0B6B6B81" w14:textId="3059862B" w:rsidR="00FB4493" w:rsidRPr="003B22B8" w:rsidRDefault="00FB4493" w:rsidP="00FB4493">
      <w:pPr>
        <w:rPr>
          <w:rFonts w:ascii="Courier New" w:hAnsi="Courier New" w:cs="Courier New"/>
          <w:b/>
          <w:iCs/>
          <w:sz w:val="22"/>
          <w:szCs w:val="22"/>
        </w:rPr>
      </w:pPr>
      <w:r w:rsidRPr="003B22B8">
        <w:rPr>
          <w:rFonts w:ascii="Courier New" w:hAnsi="Courier New" w:cs="Courier New"/>
          <w:b/>
          <w:iCs/>
          <w:sz w:val="22"/>
          <w:szCs w:val="22"/>
        </w:rPr>
        <w:t>AKZ:</w:t>
      </w:r>
      <w:r w:rsidRPr="003B22B8">
        <w:rPr>
          <w:rFonts w:ascii="Courier New" w:hAnsi="Courier New" w:cs="Courier New"/>
          <w:b/>
          <w:sz w:val="22"/>
          <w:szCs w:val="22"/>
        </w:rPr>
        <w:t>{{KENNZEICHEN</w:t>
      </w:r>
      <w:r w:rsidR="00E574BE" w:rsidRPr="003B22B8">
        <w:rPr>
          <w:rFonts w:ascii="Courier New" w:hAnsi="Courier New" w:cs="Courier New"/>
          <w:b/>
          <w:sz w:val="22"/>
          <w:szCs w:val="22"/>
        </w:rPr>
        <w:t>_GEGNER</w:t>
      </w:r>
      <w:r w:rsidRPr="003B22B8">
        <w:rPr>
          <w:rFonts w:ascii="Courier New" w:hAnsi="Courier New" w:cs="Courier New"/>
          <w:b/>
          <w:sz w:val="22"/>
          <w:szCs w:val="22"/>
        </w:rPr>
        <w:t>}}</w:t>
      </w:r>
    </w:p>
    <w:p w14:paraId="3307E757" w14:textId="77777777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36BFD8AD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60B54" w:rsidRPr="00B210CE">
        <w:rPr>
          <w:rFonts w:ascii="Courier New" w:hAnsi="Courier New" w:cs="Courier New"/>
          <w:sz w:val="22"/>
          <w:szCs w:val="22"/>
        </w:rPr>
        <w:t xml:space="preserve"> </w:t>
      </w:r>
      <w:r w:rsidR="00732673">
        <w:rPr>
          <w:rFonts w:ascii="Courier New" w:hAnsi="Courier New" w:cs="Courier New"/>
          <w:sz w:val="22"/>
          <w:szCs w:val="22"/>
        </w:rPr>
        <w:t xml:space="preserve">{{MANDANT_ANREDE}} </w:t>
      </w:r>
      <w:r w:rsidRPr="00B210CE">
        <w:rPr>
          <w:rFonts w:ascii="Courier New" w:hAnsi="Courier New" w:cs="Courier New"/>
          <w:sz w:val="22"/>
          <w:szCs w:val="22"/>
        </w:rPr>
        <w:t>{{MANDANT_VORNAME}} {{MANDANT_NACHNAME}}</w:t>
      </w:r>
      <w:r w:rsidR="008E2005">
        <w:rPr>
          <w:rFonts w:ascii="Courier New" w:hAnsi="Courier New" w:cs="Courier New"/>
          <w:sz w:val="22"/>
          <w:szCs w:val="22"/>
        </w:rPr>
        <w:t>,</w:t>
      </w:r>
      <w:r w:rsidRPr="00B210CE">
        <w:rPr>
          <w:rFonts w:ascii="Courier New" w:hAnsi="Courier New" w:cs="Courier New"/>
          <w:sz w:val="22"/>
          <w:szCs w:val="22"/>
        </w:rPr>
        <w:t xml:space="preserve"> {{MANDANT_STRASSE}}</w:t>
      </w:r>
      <w:r w:rsidR="008E2005">
        <w:rPr>
          <w:rFonts w:ascii="Courier New" w:hAnsi="Courier New" w:cs="Courier New"/>
          <w:sz w:val="22"/>
          <w:szCs w:val="22"/>
        </w:rPr>
        <w:t xml:space="preserve"> in</w:t>
      </w:r>
      <w:r w:rsidRPr="00B210CE">
        <w:rPr>
          <w:rFonts w:ascii="Courier New" w:hAnsi="Courier New" w:cs="Courier New"/>
          <w:sz w:val="22"/>
          <w:szCs w:val="22"/>
        </w:rPr>
        <w:t xml:space="preserve"> {{MANDANT_PLZ_ORT}} mit der Wahrnehmung </w:t>
      </w:r>
      <w:r w:rsidR="003B22B8">
        <w:rPr>
          <w:rFonts w:ascii="Courier New" w:hAnsi="Courier New" w:cs="Courier New"/>
          <w:sz w:val="22"/>
          <w:szCs w:val="22"/>
        </w:rPr>
        <w:t>{{GENDERN}}</w:t>
      </w:r>
      <w:r w:rsidRPr="00B210CE">
        <w:rPr>
          <w:rFonts w:ascii="Courier New" w:hAnsi="Courier New" w:cs="Courier New"/>
          <w:sz w:val="22"/>
          <w:szCs w:val="22"/>
        </w:rPr>
        <w:t xml:space="preserve"> rechtlichen Interessen beauftragt hat.</w:t>
      </w:r>
    </w:p>
    <w:p w14:paraId="42C5B84D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B210CE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25937806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Im Namen meines</w:t>
      </w:r>
      <w:r w:rsidR="00CE4E5E">
        <w:rPr>
          <w:rFonts w:ascii="Courier New" w:hAnsi="Courier New" w:cs="Courier New"/>
          <w:sz w:val="22"/>
          <w:szCs w:val="22"/>
        </w:rPr>
        <w:t xml:space="preserve"> </w:t>
      </w:r>
      <w:r w:rsidR="00CE4E5E" w:rsidRPr="00B210CE">
        <w:rPr>
          <w:rFonts w:ascii="Courier New" w:hAnsi="Courier New" w:cs="Courier New"/>
          <w:sz w:val="22"/>
          <w:szCs w:val="22"/>
        </w:rPr>
        <w:t>{{VORSTEUERBERECHTIGUNG}}</w:t>
      </w:r>
      <w:r w:rsidR="00CE4E5E">
        <w:rPr>
          <w:rFonts w:ascii="Courier New" w:hAnsi="Courier New" w:cs="Courier New"/>
          <w:sz w:val="22"/>
          <w:szCs w:val="22"/>
        </w:rPr>
        <w:t xml:space="preserve"> zum</w:t>
      </w:r>
      <w:r w:rsidR="00CE4E5E" w:rsidRPr="00B210CE">
        <w:rPr>
          <w:rFonts w:ascii="Courier New" w:hAnsi="Courier New" w:cs="Courier New"/>
          <w:sz w:val="22"/>
          <w:szCs w:val="22"/>
        </w:rPr>
        <w:t xml:space="preserve"> </w:t>
      </w:r>
      <w:r w:rsidR="00CE4E5E">
        <w:rPr>
          <w:rFonts w:ascii="Courier New" w:hAnsi="Courier New" w:cs="Courier New"/>
          <w:sz w:val="22"/>
          <w:szCs w:val="22"/>
        </w:rPr>
        <w:t>V</w:t>
      </w:r>
      <w:r w:rsidR="00CE4E5E" w:rsidRPr="00B210CE">
        <w:rPr>
          <w:rFonts w:ascii="Courier New" w:hAnsi="Courier New" w:cs="Courier New"/>
          <w:sz w:val="22"/>
          <w:szCs w:val="22"/>
        </w:rPr>
        <w:t>orsteuer</w:t>
      </w:r>
      <w:r w:rsidR="00225A10">
        <w:rPr>
          <w:rFonts w:ascii="Courier New" w:hAnsi="Courier New" w:cs="Courier New"/>
          <w:sz w:val="22"/>
          <w:szCs w:val="22"/>
        </w:rPr>
        <w:t xml:space="preserve">abzug </w:t>
      </w:r>
      <w:r w:rsidR="00CE4E5E" w:rsidRPr="00B210CE">
        <w:rPr>
          <w:rFonts w:ascii="Courier New" w:hAnsi="Courier New" w:cs="Courier New"/>
          <w:sz w:val="22"/>
          <w:szCs w:val="22"/>
        </w:rPr>
        <w:t>berechtigt</w:t>
      </w:r>
      <w:r w:rsidR="00225A10">
        <w:rPr>
          <w:rFonts w:ascii="Courier New" w:hAnsi="Courier New" w:cs="Courier New"/>
          <w:sz w:val="22"/>
          <w:szCs w:val="22"/>
        </w:rPr>
        <w:t>en</w:t>
      </w:r>
      <w:r w:rsidRPr="00B210CE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</w:t>
      </w:r>
      <w:r w:rsidR="001B5644">
        <w:rPr>
          <w:rFonts w:ascii="Courier New" w:hAnsi="Courier New" w:cs="Courier New"/>
          <w:sz w:val="22"/>
          <w:szCs w:val="22"/>
        </w:rPr>
        <w:t>{{GENDERN2}}</w:t>
      </w:r>
      <w:r w:rsidRPr="00B210CE">
        <w:rPr>
          <w:rFonts w:ascii="Courier New" w:hAnsi="Courier New" w:cs="Courier New"/>
          <w:sz w:val="22"/>
          <w:szCs w:val="22"/>
        </w:rPr>
        <w:t>, {{FAHRZEUGTYP}} mit dem amtlichen Kennzeichen {{KENNZEICHEN}}</w:t>
      </w:r>
      <w:r w:rsidR="00CE4E5E">
        <w:rPr>
          <w:rFonts w:ascii="Courier New" w:hAnsi="Courier New" w:cs="Courier New"/>
          <w:sz w:val="22"/>
          <w:szCs w:val="22"/>
        </w:rPr>
        <w:t>.</w:t>
      </w:r>
    </w:p>
    <w:p w14:paraId="69E8F325" w14:textId="77777777" w:rsidR="00EB3E7B" w:rsidRDefault="00CE4E5E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</w:p>
    <w:p w14:paraId="28C4B726" w14:textId="77777777" w:rsidR="00EB3E7B" w:rsidRPr="00B210CE" w:rsidRDefault="00EB3E7B" w:rsidP="00EB3E7B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{{SCHADENHERGANG}}</w:t>
      </w:r>
    </w:p>
    <w:p w14:paraId="17C24FBF" w14:textId="65A79AC2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br/>
      </w:r>
    </w:p>
    <w:p w14:paraId="147A008C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773AA24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B52F229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4205CBAB" w14:textId="77777777" w:rsidR="009579FF" w:rsidRDefault="009579FF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42FFAAD9" w14:textId="77777777" w:rsidR="009579FF" w:rsidRDefault="009579FF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3DF56551" w14:textId="400C081A" w:rsidR="001B5644" w:rsidRDefault="001B5644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Aufgrund des vorerwähnten Unfallhergangs gehe ich vom </w:t>
      </w:r>
      <w:r w:rsidR="006F17CD">
        <w:rPr>
          <w:rFonts w:ascii="Courier New" w:hAnsi="Courier New" w:cs="Courier New"/>
          <w:sz w:val="22"/>
          <w:szCs w:val="22"/>
        </w:rPr>
        <w:t>A</w:t>
      </w:r>
      <w:r>
        <w:rPr>
          <w:rFonts w:ascii="Courier New" w:hAnsi="Courier New" w:cs="Courier New"/>
          <w:sz w:val="22"/>
          <w:szCs w:val="22"/>
        </w:rPr>
        <w:t>lleinverschulden Ihres Versicherungsnehmers und damit Ihrer vollen Eintrittspflicht aus.</w:t>
      </w:r>
    </w:p>
    <w:p w14:paraId="53470BC6" w14:textId="1D21C519" w:rsidR="001B5644" w:rsidRDefault="001B5644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3392FF10" w14:textId="67C8278F" w:rsidR="004C5D16" w:rsidRDefault="004C5D16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{{HINWEIS}}</w:t>
      </w:r>
    </w:p>
    <w:p w14:paraId="781319B5" w14:textId="77777777" w:rsidR="004C5D16" w:rsidRDefault="004C5D16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7E819113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Gutachten des Sachverständigenbüros </w:t>
      </w:r>
      <w:r w:rsidR="00F035D1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Schnur</w:t>
      </w:r>
      <w:r w:rsidRPr="00B210CE">
        <w:rPr>
          <w:rFonts w:ascii="Courier New" w:hAnsi="Courier New" w:cs="Courier New"/>
          <w:sz w:val="22"/>
          <w:szCs w:val="22"/>
        </w:rPr>
        <w:t>.</w:t>
      </w:r>
    </w:p>
    <w:p w14:paraId="737B203E" w14:textId="4B3C38D3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Hiernach ergeben sich – vorbehaltlich einer an</w:t>
      </w:r>
      <w:r w:rsidR="008E2005">
        <w:rPr>
          <w:rFonts w:ascii="Courier New" w:hAnsi="Courier New" w:cs="Courier New"/>
          <w:sz w:val="22"/>
          <w:szCs w:val="22"/>
        </w:rPr>
        <w:t>deren</w:t>
      </w:r>
      <w:r w:rsidRPr="00B210CE">
        <w:rPr>
          <w:rFonts w:ascii="Courier New" w:hAnsi="Courier New" w:cs="Courier New"/>
          <w:sz w:val="22"/>
          <w:szCs w:val="22"/>
        </w:rPr>
        <w:t xml:space="preserve"> Abrechnungsart – folgende </w:t>
      </w: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Schadenspositionen</w:t>
      </w:r>
      <w:r w:rsidRPr="00B210CE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817"/>
      </w:tblGrid>
      <w:tr w:rsidR="00AD11DF" w:rsidRPr="00B210CE" w14:paraId="3727F19E" w14:textId="77777777" w:rsidTr="00B243D6">
        <w:tc>
          <w:tcPr>
            <w:tcW w:w="5245" w:type="dxa"/>
            <w:shd w:val="clear" w:color="auto" w:fill="auto"/>
            <w:vAlign w:val="center"/>
            <w:hideMark/>
          </w:tcPr>
          <w:p w14:paraId="696A269B" w14:textId="2857E4C6" w:rsidR="00B243D6" w:rsidRDefault="00C801DA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Reparaturkosten</w:t>
            </w:r>
            <w:r w:rsidR="005F4F03">
              <w:rPr>
                <w:rFonts w:ascii="Courier New" w:hAnsi="Courier New" w:cs="Courier New"/>
              </w:rPr>
              <w:t xml:space="preserve"> </w:t>
            </w:r>
          </w:p>
          <w:p w14:paraId="31EBC5F1" w14:textId="3C198822" w:rsidR="00CD33AC" w:rsidRPr="00B210CE" w:rsidRDefault="00CD33AC" w:rsidP="005F4F03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3817" w:type="dxa"/>
            <w:shd w:val="clear" w:color="auto" w:fill="auto"/>
            <w:vAlign w:val="center"/>
            <w:hideMark/>
          </w:tcPr>
          <w:p w14:paraId="7C0A6DEC" w14:textId="42942DD8" w:rsidR="00CD33AC" w:rsidRPr="00B210CE" w:rsidRDefault="00C801DA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{{REPARATURKOSTEN}}</w:t>
            </w:r>
          </w:p>
        </w:tc>
      </w:tr>
      <w:tr w:rsidR="00B243D6" w:rsidRPr="00B210CE" w14:paraId="7856EDF0" w14:textId="77777777" w:rsidTr="00B243D6">
        <w:tc>
          <w:tcPr>
            <w:tcW w:w="5245" w:type="dxa"/>
            <w:shd w:val="clear" w:color="auto" w:fill="auto"/>
            <w:vAlign w:val="center"/>
          </w:tcPr>
          <w:p w14:paraId="4CAA250A" w14:textId="762F8A47" w:rsidR="00B243D6" w:rsidRPr="00B210CE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</w:t>
            </w:r>
            <w:r w:rsidR="00EA75B8">
              <w:rPr>
                <w:rFonts w:ascii="Courier New" w:hAnsi="Courier New" w:cs="Courier New"/>
              </w:rPr>
              <w:t>VER</w:t>
            </w:r>
            <w:r>
              <w:rPr>
                <w:rFonts w:ascii="Courier New" w:hAnsi="Courier New" w:cs="Courier New"/>
              </w:rPr>
              <w:t>BESSERUNG_NAME}}</w:t>
            </w:r>
          </w:p>
        </w:tc>
        <w:tc>
          <w:tcPr>
            <w:tcW w:w="3817" w:type="dxa"/>
            <w:shd w:val="clear" w:color="auto" w:fill="auto"/>
            <w:vAlign w:val="center"/>
          </w:tcPr>
          <w:p w14:paraId="365BBC63" w14:textId="6111F0BC" w:rsidR="00B243D6" w:rsidRPr="00B210CE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{{WERTBESSERUNG_BETRAG}}</w:t>
            </w:r>
          </w:p>
        </w:tc>
      </w:tr>
      <w:tr w:rsidR="00B243D6" w:rsidRPr="00B210CE" w14:paraId="7F089402" w14:textId="77777777" w:rsidTr="00B243D6">
        <w:tc>
          <w:tcPr>
            <w:tcW w:w="5245" w:type="dxa"/>
            <w:shd w:val="clear" w:color="auto" w:fill="auto"/>
            <w:vAlign w:val="center"/>
          </w:tcPr>
          <w:p w14:paraId="150F2B10" w14:textId="6C1A7C12" w:rsidR="00B243D6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{{WERTMINDERUNG_NAME}}</w:t>
            </w:r>
          </w:p>
        </w:tc>
        <w:tc>
          <w:tcPr>
            <w:tcW w:w="3817" w:type="dxa"/>
            <w:shd w:val="clear" w:color="auto" w:fill="auto"/>
            <w:vAlign w:val="center"/>
          </w:tcPr>
          <w:p w14:paraId="01F3BF8F" w14:textId="2243A48A" w:rsidR="00B243D6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{{WERTMINDERUNG_BETRAG}}</w:t>
            </w:r>
          </w:p>
        </w:tc>
      </w:tr>
      <w:tr w:rsidR="00B243D6" w:rsidRPr="00B210CE" w14:paraId="0A9A12AE" w14:textId="77777777" w:rsidTr="00B243D6">
        <w:tc>
          <w:tcPr>
            <w:tcW w:w="5245" w:type="dxa"/>
            <w:shd w:val="clear" w:color="auto" w:fill="auto"/>
            <w:vAlign w:val="center"/>
          </w:tcPr>
          <w:p w14:paraId="0369BC79" w14:textId="3A885386" w:rsidR="00B243D6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Sachverständigenkosten</w:t>
            </w:r>
          </w:p>
        </w:tc>
        <w:tc>
          <w:tcPr>
            <w:tcW w:w="3817" w:type="dxa"/>
            <w:shd w:val="clear" w:color="auto" w:fill="auto"/>
            <w:vAlign w:val="center"/>
          </w:tcPr>
          <w:p w14:paraId="0A702076" w14:textId="6EA4C7DC" w:rsidR="00B243D6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{{GUTACHTERKOSTEN}}</w:t>
            </w:r>
          </w:p>
        </w:tc>
      </w:tr>
      <w:tr w:rsidR="00AD11DF" w:rsidRPr="00B210CE" w14:paraId="00864FE5" w14:textId="77777777" w:rsidTr="00B243D6">
        <w:tc>
          <w:tcPr>
            <w:tcW w:w="5245" w:type="dxa"/>
            <w:shd w:val="clear" w:color="auto" w:fill="auto"/>
            <w:vAlign w:val="center"/>
            <w:hideMark/>
          </w:tcPr>
          <w:p w14:paraId="126D100B" w14:textId="77777777" w:rsidR="00FB4493" w:rsidRPr="00B210CE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Kostenpauschale</w:t>
            </w:r>
          </w:p>
        </w:tc>
        <w:tc>
          <w:tcPr>
            <w:tcW w:w="3817" w:type="dxa"/>
            <w:shd w:val="clear" w:color="auto" w:fill="auto"/>
            <w:vAlign w:val="center"/>
            <w:hideMark/>
          </w:tcPr>
          <w:p w14:paraId="7D0D4112" w14:textId="14373FC2" w:rsidR="00FB4493" w:rsidRPr="00B210CE" w:rsidRDefault="00421A8D" w:rsidP="003B22B8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{{KOSTENPAUSCHALE}}</w:t>
            </w:r>
          </w:p>
        </w:tc>
      </w:tr>
      <w:tr w:rsidR="008F6672" w:rsidRPr="00B210CE" w14:paraId="5D925012" w14:textId="77777777" w:rsidTr="00B243D6">
        <w:trPr>
          <w:gridAfter w:val="1"/>
          <w:wAfter w:w="3817" w:type="dxa"/>
        </w:trPr>
        <w:tc>
          <w:tcPr>
            <w:tcW w:w="5245" w:type="dxa"/>
            <w:shd w:val="clear" w:color="auto" w:fill="auto"/>
            <w:vAlign w:val="center"/>
            <w:hideMark/>
          </w:tcPr>
          <w:p w14:paraId="3BB3BD83" w14:textId="5CB55F03" w:rsidR="008F6672" w:rsidRPr="00B210CE" w:rsidRDefault="008F6672">
            <w:pPr>
              <w:pStyle w:val="KeinLeerraum"/>
              <w:rPr>
                <w:rFonts w:ascii="Courier New" w:hAnsi="Courier New" w:cs="Courier New"/>
              </w:rPr>
            </w:pPr>
          </w:p>
        </w:tc>
      </w:tr>
      <w:tr w:rsidR="00AD11DF" w:rsidRPr="00B210CE" w14:paraId="1677D4B9" w14:textId="77777777" w:rsidTr="00B243D6">
        <w:trPr>
          <w:trHeight w:val="446"/>
        </w:trPr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BE52B86" w14:textId="77777777" w:rsidR="00FB4493" w:rsidRPr="00B210CE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(vorläufige) Summe:</w:t>
            </w:r>
          </w:p>
        </w:tc>
        <w:tc>
          <w:tcPr>
            <w:tcW w:w="3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1C38FFF" w14:textId="77777777" w:rsidR="00FB4493" w:rsidRPr="00B210CE" w:rsidRDefault="00FB4493" w:rsidP="00FB4493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0E2881B2" w14:textId="77777777" w:rsidR="00FB4493" w:rsidRPr="00B210CE" w:rsidRDefault="00FB4493" w:rsidP="00FB4493">
      <w:pPr>
        <w:rPr>
          <w:rFonts w:ascii="Courier New" w:hAnsi="Courier New" w:cs="Courier New"/>
          <w:iCs/>
          <w:kern w:val="2"/>
          <w:sz w:val="22"/>
          <w:szCs w:val="22"/>
          <w:lang w:eastAsia="en-US"/>
        </w:rPr>
      </w:pPr>
    </w:p>
    <w:p w14:paraId="43043DE4" w14:textId="07E8A3F5" w:rsidR="00FB4493" w:rsidRPr="00B210CE" w:rsidRDefault="00FB4493" w:rsidP="00FB4493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02E6AF92" w14:textId="77777777" w:rsidR="008B70B9" w:rsidRPr="00B210CE" w:rsidRDefault="008B70B9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22FE1DF" w:rsidR="00FB4493" w:rsidRPr="00B210CE" w:rsidRDefault="00FB4493" w:rsidP="008B70B9">
      <w:pPr>
        <w:jc w:val="center"/>
        <w:rPr>
          <w:rFonts w:ascii="Courier New" w:hAnsi="Courier New" w:cs="Courier New"/>
          <w:b/>
          <w:bCs/>
          <w:sz w:val="22"/>
          <w:szCs w:val="22"/>
          <w:u w:val="double"/>
        </w:rPr>
      </w:pPr>
      <w:r w:rsidRPr="00B210CE">
        <w:rPr>
          <w:rFonts w:ascii="Courier New" w:hAnsi="Courier New" w:cs="Courier New"/>
          <w:b/>
          <w:bCs/>
          <w:sz w:val="22"/>
          <w:szCs w:val="22"/>
          <w:u w:val="double"/>
        </w:rPr>
        <w:t>{{KOSTENSUMME_X}}</w:t>
      </w:r>
    </w:p>
    <w:p w14:paraId="41F8FC02" w14:textId="77777777" w:rsidR="008B70B9" w:rsidRPr="00B210CE" w:rsidRDefault="008B70B9" w:rsidP="008B70B9">
      <w:pPr>
        <w:jc w:val="center"/>
        <w:rPr>
          <w:rFonts w:ascii="Courier New" w:hAnsi="Courier New" w:cs="Courier New"/>
          <w:b/>
          <w:bCs/>
          <w:sz w:val="22"/>
          <w:szCs w:val="22"/>
        </w:rPr>
      </w:pPr>
    </w:p>
    <w:p w14:paraId="6367FEF2" w14:textId="77777777" w:rsidR="00B210CE" w:rsidRPr="00B210CE" w:rsidRDefault="00FB4493" w:rsidP="00B210CE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bis zum </w:t>
      </w:r>
    </w:p>
    <w:p w14:paraId="35E8450C" w14:textId="58197345" w:rsidR="00FB4493" w:rsidRPr="00B210CE" w:rsidRDefault="00FB4493" w:rsidP="00B210CE">
      <w:pPr>
        <w:jc w:val="center"/>
        <w:rPr>
          <w:rFonts w:ascii="Courier New" w:hAnsi="Courier New" w:cs="Courier New"/>
          <w:sz w:val="22"/>
          <w:szCs w:val="22"/>
          <w:u w:val="single"/>
        </w:rPr>
      </w:pPr>
      <w:r w:rsidRPr="00B210CE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AADAF55" w14:textId="5199E6B8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1835088C" w14:textId="4DD92515" w:rsidR="008B70B9" w:rsidRPr="00B210CE" w:rsidRDefault="008B70B9" w:rsidP="00FB4493">
      <w:pPr>
        <w:pStyle w:val="KeinLeerraum"/>
        <w:rPr>
          <w:rFonts w:ascii="Courier New" w:hAnsi="Courier New" w:cs="Courier New"/>
        </w:rPr>
      </w:pPr>
      <w:r w:rsidRPr="00B210CE">
        <w:rPr>
          <w:rFonts w:ascii="Courier New" w:hAnsi="Courier New" w:cs="Courier New"/>
        </w:rPr>
        <w:t>auf mein Anderkonto zur Überweisung zu bringen.</w:t>
      </w:r>
    </w:p>
    <w:p w14:paraId="18F4190D" w14:textId="77777777" w:rsidR="008B70B9" w:rsidRPr="00B210CE" w:rsidRDefault="008B70B9" w:rsidP="00FB4493">
      <w:pPr>
        <w:pStyle w:val="KeinLeerraum"/>
        <w:rPr>
          <w:rFonts w:ascii="Courier New" w:hAnsi="Courier New" w:cs="Courier New"/>
        </w:rPr>
      </w:pPr>
    </w:p>
    <w:p w14:paraId="642C1EC7" w14:textId="0F1124BD" w:rsidR="00FB4493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1FBB114C" w14:textId="669351A5" w:rsidR="008E2005" w:rsidRDefault="008E2005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3CB01A42" w14:textId="77777777" w:rsidR="008E2005" w:rsidRPr="00B210CE" w:rsidRDefault="008E2005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 xml:space="preserve">Michael </w:t>
      </w:r>
      <w:proofErr w:type="spellStart"/>
      <w:r w:rsidRPr="00B210CE">
        <w:rPr>
          <w:rFonts w:ascii="Courier New" w:hAnsi="Courier New" w:cs="Courier New"/>
          <w:iCs/>
          <w:sz w:val="22"/>
          <w:szCs w:val="22"/>
        </w:rPr>
        <w:t>Hohlwein</w:t>
      </w:r>
      <w:proofErr w:type="spellEnd"/>
    </w:p>
    <w:p w14:paraId="6CC40E96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24450F1C" w14:textId="4B7A3CB8" w:rsidR="001969C1" w:rsidRPr="001B5644" w:rsidRDefault="00FB4493" w:rsidP="001B5644">
      <w:pPr>
        <w:rPr>
          <w:rFonts w:ascii="Courier New" w:hAnsi="Courier New" w:cs="Courier New"/>
          <w:bCs/>
          <w:iCs/>
          <w:sz w:val="22"/>
          <w:szCs w:val="22"/>
        </w:rPr>
      </w:pPr>
      <w:r w:rsidRPr="001B5644">
        <w:rPr>
          <w:rFonts w:ascii="Courier New" w:hAnsi="Courier New" w:cs="Courier New"/>
          <w:bCs/>
          <w:iCs/>
          <w:sz w:val="22"/>
          <w:szCs w:val="22"/>
        </w:rPr>
        <w:t xml:space="preserve">Anlagen: </w:t>
      </w:r>
    </w:p>
    <w:p w14:paraId="4D5AB851" w14:textId="39FFF16E" w:rsidR="00FB4493" w:rsidRPr="00B210CE" w:rsidRDefault="00FB4493" w:rsidP="00B210CE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1026C27D" w:rsidR="00FB4493" w:rsidRPr="00B210CE" w:rsidRDefault="00B210CE" w:rsidP="00B210CE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>
        <w:rPr>
          <w:rFonts w:ascii="Courier New" w:hAnsi="Courier New" w:cs="Courier New"/>
          <w:iCs/>
          <w:sz w:val="22"/>
          <w:szCs w:val="22"/>
        </w:rPr>
        <w:t>Vollmacht</w:t>
      </w:r>
    </w:p>
    <w:p w14:paraId="258F319A" w14:textId="1A5DCD18" w:rsidR="00FB4493" w:rsidRPr="00B210CE" w:rsidRDefault="00FB4493" w:rsidP="008B70B9">
      <w:pPr>
        <w:pStyle w:val="Listenabsatz"/>
        <w:spacing w:after="160" w:line="256" w:lineRule="auto"/>
        <w:ind w:left="720"/>
        <w:contextualSpacing/>
        <w:rPr>
          <w:rFonts w:ascii="Courier New" w:hAnsi="Courier New" w:cs="Courier New"/>
          <w:iCs/>
          <w:sz w:val="22"/>
          <w:szCs w:val="22"/>
        </w:rPr>
      </w:pPr>
    </w:p>
    <w:p w14:paraId="016EB34C" w14:textId="77777777" w:rsidR="00FB4493" w:rsidRPr="00B210CE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1CFF6289" w:rsidR="00E86959" w:rsidRPr="00B210CE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B210CE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2BBCE" w14:textId="77777777" w:rsidR="003E08CF" w:rsidRDefault="003E08CF">
      <w:r>
        <w:separator/>
      </w:r>
    </w:p>
  </w:endnote>
  <w:endnote w:type="continuationSeparator" w:id="0">
    <w:p w14:paraId="77E56A8D" w14:textId="77777777" w:rsidR="003E08CF" w:rsidRDefault="003E0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485836C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 xml:space="preserve">RA Michael </w:t>
    </w:r>
    <w:proofErr w:type="spellStart"/>
    <w:r>
      <w:rPr>
        <w:rFonts w:ascii="Arial" w:hAnsi="Arial" w:cs="Arial"/>
        <w:color w:val="000000"/>
        <w:sz w:val="14"/>
      </w:rPr>
      <w:t>Hohlwein</w:t>
    </w:r>
    <w:proofErr w:type="spellEnd"/>
    <w:r>
      <w:rPr>
        <w:rFonts w:ascii="Arial" w:hAnsi="Arial" w:cs="Arial"/>
        <w:color w:val="000000"/>
        <w:sz w:val="14"/>
      </w:rPr>
      <w:t xml:space="preserve">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proofErr w:type="spellStart"/>
    <w:r>
      <w:rPr>
        <w:rFonts w:ascii="Arial" w:hAnsi="Arial" w:cs="Arial"/>
        <w:color w:val="000000"/>
        <w:sz w:val="14"/>
      </w:rPr>
      <w:t>Reilstraße</w:t>
    </w:r>
    <w:proofErr w:type="spellEnd"/>
    <w:r>
      <w:rPr>
        <w:rFonts w:ascii="Arial" w:hAnsi="Arial" w:cs="Arial"/>
        <w:color w:val="000000"/>
        <w:sz w:val="14"/>
      </w:rPr>
      <w:t xml:space="preserve">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20F6C" w14:textId="77777777" w:rsidR="003E08CF" w:rsidRDefault="003E08CF">
      <w:r>
        <w:separator/>
      </w:r>
    </w:p>
  </w:footnote>
  <w:footnote w:type="continuationSeparator" w:id="0">
    <w:p w14:paraId="0416B677" w14:textId="77777777" w:rsidR="003E08CF" w:rsidRDefault="003E0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1FDD9EAB">
              <wp:simplePos x="0" y="0"/>
              <wp:positionH relativeFrom="column">
                <wp:posOffset>4185161</wp:posOffset>
              </wp:positionH>
              <wp:positionV relativeFrom="paragraph">
                <wp:posOffset>2541823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329.55pt;margin-top:200.1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5D7QDt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289FB692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</w:t>
                            </w:r>
                            <w:r w:rsidR="006F17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{{HEUTDATUM}}</w:t>
                            </w:r>
                          </w:p>
                          <w:p w14:paraId="08E94C19" w14:textId="49F77164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  <w:r w:rsidR="006F17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/RH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Hohlwein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289FB692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</w:t>
                      </w:r>
                      <w:r w:rsidR="006F17C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{{HEUTDATUM}}</w:t>
                      </w:r>
                    </w:p>
                    <w:p w14:paraId="08E94C19" w14:textId="49F77164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  <w:r w:rsidR="006F17CD">
                        <w:rPr>
                          <w:rFonts w:ascii="Arial" w:hAnsi="Arial" w:cs="Arial"/>
                          <w:sz w:val="20"/>
                          <w:szCs w:val="20"/>
                        </w:rPr>
                        <w:t>/RH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5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708C0"/>
    <w:rsid w:val="000C42FB"/>
    <w:rsid w:val="000D0025"/>
    <w:rsid w:val="000D1FAA"/>
    <w:rsid w:val="001028E0"/>
    <w:rsid w:val="001148F2"/>
    <w:rsid w:val="00116125"/>
    <w:rsid w:val="00122368"/>
    <w:rsid w:val="001403E7"/>
    <w:rsid w:val="0014438E"/>
    <w:rsid w:val="001809C2"/>
    <w:rsid w:val="00186099"/>
    <w:rsid w:val="001969C1"/>
    <w:rsid w:val="001B378E"/>
    <w:rsid w:val="001B5644"/>
    <w:rsid w:val="001C7F2F"/>
    <w:rsid w:val="001D5A6E"/>
    <w:rsid w:val="001D6B29"/>
    <w:rsid w:val="001F3E87"/>
    <w:rsid w:val="00207437"/>
    <w:rsid w:val="00225A10"/>
    <w:rsid w:val="00237521"/>
    <w:rsid w:val="00244118"/>
    <w:rsid w:val="002560ED"/>
    <w:rsid w:val="00262504"/>
    <w:rsid w:val="00273EF8"/>
    <w:rsid w:val="00287CB1"/>
    <w:rsid w:val="00293648"/>
    <w:rsid w:val="002A3D9B"/>
    <w:rsid w:val="002B59F3"/>
    <w:rsid w:val="002C3783"/>
    <w:rsid w:val="002D30A0"/>
    <w:rsid w:val="002D6383"/>
    <w:rsid w:val="003300D0"/>
    <w:rsid w:val="0035662A"/>
    <w:rsid w:val="0038771D"/>
    <w:rsid w:val="003910A4"/>
    <w:rsid w:val="003A2B45"/>
    <w:rsid w:val="003B22B8"/>
    <w:rsid w:val="003D148C"/>
    <w:rsid w:val="003D3CE9"/>
    <w:rsid w:val="003E08CF"/>
    <w:rsid w:val="003F1FA7"/>
    <w:rsid w:val="00410031"/>
    <w:rsid w:val="00421A8D"/>
    <w:rsid w:val="0045445F"/>
    <w:rsid w:val="004830CE"/>
    <w:rsid w:val="00493FA3"/>
    <w:rsid w:val="004968F2"/>
    <w:rsid w:val="004A2545"/>
    <w:rsid w:val="004B367C"/>
    <w:rsid w:val="004C3B81"/>
    <w:rsid w:val="004C5D16"/>
    <w:rsid w:val="004D74F8"/>
    <w:rsid w:val="004E23E2"/>
    <w:rsid w:val="004E73E0"/>
    <w:rsid w:val="004F59A7"/>
    <w:rsid w:val="004F77A3"/>
    <w:rsid w:val="00511956"/>
    <w:rsid w:val="00515819"/>
    <w:rsid w:val="00521BE6"/>
    <w:rsid w:val="0052463F"/>
    <w:rsid w:val="00535CC3"/>
    <w:rsid w:val="005459FF"/>
    <w:rsid w:val="005637E0"/>
    <w:rsid w:val="00574690"/>
    <w:rsid w:val="00590016"/>
    <w:rsid w:val="005B1252"/>
    <w:rsid w:val="005B1F5E"/>
    <w:rsid w:val="005C07BB"/>
    <w:rsid w:val="005C1333"/>
    <w:rsid w:val="005C62ED"/>
    <w:rsid w:val="005D2CB4"/>
    <w:rsid w:val="005D4734"/>
    <w:rsid w:val="005D54BA"/>
    <w:rsid w:val="005D5A61"/>
    <w:rsid w:val="005E3EAB"/>
    <w:rsid w:val="005F4F03"/>
    <w:rsid w:val="00602101"/>
    <w:rsid w:val="00613143"/>
    <w:rsid w:val="00613E28"/>
    <w:rsid w:val="006216F7"/>
    <w:rsid w:val="00623DFF"/>
    <w:rsid w:val="00626221"/>
    <w:rsid w:val="0063382D"/>
    <w:rsid w:val="00636AE3"/>
    <w:rsid w:val="00637E35"/>
    <w:rsid w:val="006819C1"/>
    <w:rsid w:val="00681BE2"/>
    <w:rsid w:val="006D1CC5"/>
    <w:rsid w:val="006F17CD"/>
    <w:rsid w:val="006F739B"/>
    <w:rsid w:val="00702BAB"/>
    <w:rsid w:val="00711605"/>
    <w:rsid w:val="00724BB6"/>
    <w:rsid w:val="00732673"/>
    <w:rsid w:val="00737C74"/>
    <w:rsid w:val="00742CFC"/>
    <w:rsid w:val="00760B54"/>
    <w:rsid w:val="00763BA9"/>
    <w:rsid w:val="00765C67"/>
    <w:rsid w:val="00770DF2"/>
    <w:rsid w:val="0079287E"/>
    <w:rsid w:val="007B3E9A"/>
    <w:rsid w:val="007C1B06"/>
    <w:rsid w:val="007F5226"/>
    <w:rsid w:val="008137A8"/>
    <w:rsid w:val="0081714E"/>
    <w:rsid w:val="0082069E"/>
    <w:rsid w:val="0083320C"/>
    <w:rsid w:val="00833AE0"/>
    <w:rsid w:val="00853C83"/>
    <w:rsid w:val="00856B81"/>
    <w:rsid w:val="00856E1E"/>
    <w:rsid w:val="00872AD8"/>
    <w:rsid w:val="00887430"/>
    <w:rsid w:val="008B34FC"/>
    <w:rsid w:val="008B5638"/>
    <w:rsid w:val="008B70B9"/>
    <w:rsid w:val="008D5DEB"/>
    <w:rsid w:val="008D7B44"/>
    <w:rsid w:val="008E2005"/>
    <w:rsid w:val="008E77A9"/>
    <w:rsid w:val="008F185A"/>
    <w:rsid w:val="008F3557"/>
    <w:rsid w:val="008F6672"/>
    <w:rsid w:val="00900905"/>
    <w:rsid w:val="00954BC6"/>
    <w:rsid w:val="009579FF"/>
    <w:rsid w:val="00967000"/>
    <w:rsid w:val="00986FA6"/>
    <w:rsid w:val="009E2943"/>
    <w:rsid w:val="00A03C03"/>
    <w:rsid w:val="00A054E6"/>
    <w:rsid w:val="00A134E6"/>
    <w:rsid w:val="00A13836"/>
    <w:rsid w:val="00A22BB5"/>
    <w:rsid w:val="00A479F7"/>
    <w:rsid w:val="00A5038D"/>
    <w:rsid w:val="00A73061"/>
    <w:rsid w:val="00A85E3E"/>
    <w:rsid w:val="00AB6ABF"/>
    <w:rsid w:val="00AC4DB2"/>
    <w:rsid w:val="00AC6589"/>
    <w:rsid w:val="00AD11DF"/>
    <w:rsid w:val="00AD5DA1"/>
    <w:rsid w:val="00AF0320"/>
    <w:rsid w:val="00B104B4"/>
    <w:rsid w:val="00B14FB8"/>
    <w:rsid w:val="00B210CE"/>
    <w:rsid w:val="00B243D6"/>
    <w:rsid w:val="00B250F6"/>
    <w:rsid w:val="00B36E02"/>
    <w:rsid w:val="00B37BD3"/>
    <w:rsid w:val="00B42C42"/>
    <w:rsid w:val="00B57199"/>
    <w:rsid w:val="00B63A19"/>
    <w:rsid w:val="00B80568"/>
    <w:rsid w:val="00BA4523"/>
    <w:rsid w:val="00BE2D3B"/>
    <w:rsid w:val="00C01CF0"/>
    <w:rsid w:val="00C0517B"/>
    <w:rsid w:val="00C2063B"/>
    <w:rsid w:val="00C265EB"/>
    <w:rsid w:val="00C27802"/>
    <w:rsid w:val="00C42620"/>
    <w:rsid w:val="00C801DA"/>
    <w:rsid w:val="00CB2C53"/>
    <w:rsid w:val="00CD33AC"/>
    <w:rsid w:val="00CE1183"/>
    <w:rsid w:val="00CE3159"/>
    <w:rsid w:val="00CE4E5E"/>
    <w:rsid w:val="00CE621B"/>
    <w:rsid w:val="00CE74DE"/>
    <w:rsid w:val="00CF28C0"/>
    <w:rsid w:val="00CF564B"/>
    <w:rsid w:val="00D27970"/>
    <w:rsid w:val="00D3650F"/>
    <w:rsid w:val="00D4756D"/>
    <w:rsid w:val="00D50EA9"/>
    <w:rsid w:val="00D55735"/>
    <w:rsid w:val="00D644D9"/>
    <w:rsid w:val="00D8006A"/>
    <w:rsid w:val="00D85C26"/>
    <w:rsid w:val="00DA3917"/>
    <w:rsid w:val="00DB5826"/>
    <w:rsid w:val="00DD511A"/>
    <w:rsid w:val="00DF4FDF"/>
    <w:rsid w:val="00E05273"/>
    <w:rsid w:val="00E1184C"/>
    <w:rsid w:val="00E12847"/>
    <w:rsid w:val="00E33E03"/>
    <w:rsid w:val="00E3559B"/>
    <w:rsid w:val="00E54D68"/>
    <w:rsid w:val="00E574BE"/>
    <w:rsid w:val="00E86959"/>
    <w:rsid w:val="00EA75B8"/>
    <w:rsid w:val="00EB3E7B"/>
    <w:rsid w:val="00ED1C94"/>
    <w:rsid w:val="00ED63DE"/>
    <w:rsid w:val="00EE21AD"/>
    <w:rsid w:val="00EF3A88"/>
    <w:rsid w:val="00F035D1"/>
    <w:rsid w:val="00F722B5"/>
    <w:rsid w:val="00F87FE4"/>
    <w:rsid w:val="00FA2743"/>
    <w:rsid w:val="00FA5502"/>
    <w:rsid w:val="00FB267F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1969C1"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B22B8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B22B8"/>
    <w:rPr>
      <w:rFonts w:ascii="Humnst777 Lt BT" w:eastAsia="SimSun" w:hAnsi="Humnst777 Lt BT" w:cs="Humnst777 Lt BT"/>
      <w:lang w:eastAsia="ar-SA"/>
    </w:rPr>
  </w:style>
  <w:style w:type="character" w:styleId="Funotenzeichen">
    <w:name w:val="footnote reference"/>
    <w:basedOn w:val="Absatz-Standardschriftart"/>
    <w:uiPriority w:val="99"/>
    <w:semiHidden/>
    <w:unhideWhenUsed/>
    <w:rsid w:val="003B22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2020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cp:lastPrinted>2020-12-23T09:15:00Z</cp:lastPrinted>
  <dcterms:created xsi:type="dcterms:W3CDTF">2026-05-22T12:47:00Z</dcterms:created>
  <dcterms:modified xsi:type="dcterms:W3CDTF">2026-05-22T12:47:00Z</dcterms:modified>
  <cp:category/>
</cp:coreProperties>
</file>