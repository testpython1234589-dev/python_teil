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5446470" w14:textId="6539949F" w:rsidR="00FB4493" w:rsidRPr="0005680A" w:rsidRDefault="00E54D68" w:rsidP="00FB4493">
      <w:pPr>
        <w:rPr>
          <w:rFonts w:ascii="Courier New" w:hAnsi="Courier New" w:cs="Courier New"/>
          <w:sz w:val="22"/>
          <w:szCs w:val="22"/>
        </w:rPr>
      </w:pPr>
      <w:r w:rsidRPr="0005680A">
        <w:rPr>
          <w:rFonts w:ascii="Courier New" w:eastAsia="Calibri" w:hAnsi="Courier New" w:cs="Courier New"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935" distR="114935" simplePos="0" relativeHeight="251657728" behindDoc="1" locked="0" layoutInCell="1" allowOverlap="1" wp14:anchorId="751FA0BF" wp14:editId="49993376">
                <wp:simplePos x="0" y="0"/>
                <wp:positionH relativeFrom="column">
                  <wp:posOffset>-33655</wp:posOffset>
                </wp:positionH>
                <wp:positionV relativeFrom="paragraph">
                  <wp:posOffset>1333313</wp:posOffset>
                </wp:positionV>
                <wp:extent cx="3014345" cy="790575"/>
                <wp:effectExtent l="0" t="0" r="0" b="0"/>
                <wp:wrapNone/>
                <wp:docPr id="13" name="Textfeld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4345" cy="7905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846487" w14:textId="4E5B6795" w:rsidR="00FB4493" w:rsidRPr="0005680A" w:rsidRDefault="00FB4493" w:rsidP="00FB4493">
                            <w:pP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 w:rsidRPr="0005680A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{{V</w:t>
                            </w:r>
                            <w:r w:rsidR="00E83958" w:rsidRPr="0005680A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E</w:t>
                            </w:r>
                            <w:r w:rsidRPr="0005680A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RSICHERUNG}}</w:t>
                            </w:r>
                          </w:p>
                          <w:p w14:paraId="1C115541" w14:textId="77777777" w:rsidR="00FB4493" w:rsidRPr="0005680A" w:rsidRDefault="00FB4493" w:rsidP="00FB4493">
                            <w:pP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 w:rsidRPr="0005680A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{{VER_STRASSE}}</w:t>
                            </w:r>
                            <w:r w:rsidRPr="0005680A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br/>
                              <w:t>{{VER_ORT}}</w:t>
                            </w:r>
                          </w:p>
                          <w:p w14:paraId="600059A8" w14:textId="77777777" w:rsidR="00FB4493" w:rsidRPr="0005680A" w:rsidRDefault="00FB4493" w:rsidP="00FB4493">
                            <w:pP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51FA0BF" id="_x0000_t202" coordsize="21600,21600" o:spt="202" path="m,l,21600r21600,l21600,xe">
                <v:stroke joinstyle="miter"/>
                <v:path gradientshapeok="t" o:connecttype="rect"/>
              </v:shapetype>
              <v:shape id="Textfeld 3" o:spid="_x0000_s1026" type="#_x0000_t202" style="position:absolute;margin-left:-2.65pt;margin-top:105pt;width:237.35pt;height:62.25pt;z-index:-251658752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" stroked="f">
                <v:fill opacity="0"/>
                <v:textbox inset="0,0,0,0">
                  <w:txbxContent>
                    <w:p w14:paraId="32846487" w14:textId="4E5B6795" w:rsidR="00FB4493" w:rsidRPr="0005680A" w:rsidRDefault="00FB4493" w:rsidP="00FB4493">
                      <w:pP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 w:rsidRPr="0005680A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{{V</w:t>
                      </w:r>
                      <w:r w:rsidR="00E83958" w:rsidRPr="0005680A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E</w:t>
                      </w:r>
                      <w:r w:rsidRPr="0005680A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RSICHERUNG}}</w:t>
                      </w:r>
                    </w:p>
                    <w:p w14:paraId="1C115541" w14:textId="77777777" w:rsidR="00FB4493" w:rsidRPr="0005680A" w:rsidRDefault="00FB4493" w:rsidP="00FB4493">
                      <w:pP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 w:rsidRPr="0005680A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{{VER_STRASSE}}</w:t>
                      </w:r>
                      <w:r w:rsidRPr="0005680A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br/>
                        <w:t>{{VER_ORT}}</w:t>
                      </w:r>
                    </w:p>
                    <w:p w14:paraId="600059A8" w14:textId="77777777" w:rsidR="00FB4493" w:rsidRPr="0005680A" w:rsidRDefault="00FB4493" w:rsidP="00FB4493">
                      <w:pP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Start w:id="0" w:name="_Hlk210834215"/>
      <w:bookmarkEnd w:id="0"/>
      <w:r w:rsidR="00FB4493" w:rsidRPr="0005680A">
        <w:rPr>
          <w:rFonts w:ascii="Courier New" w:hAnsi="Courier New" w:cs="Courier New"/>
          <w:sz w:val="22"/>
          <w:szCs w:val="22"/>
        </w:rPr>
        <w:t xml:space="preserve">                                                                                     </w:t>
      </w:r>
    </w:p>
    <w:p w14:paraId="5BCE1313" w14:textId="77777777" w:rsidR="00FB4493" w:rsidRPr="0005680A" w:rsidRDefault="00FB4493" w:rsidP="00FB4493">
      <w:pPr>
        <w:rPr>
          <w:rFonts w:ascii="Courier New" w:hAnsi="Courier New" w:cs="Courier New"/>
          <w:sz w:val="22"/>
          <w:szCs w:val="22"/>
        </w:rPr>
      </w:pPr>
    </w:p>
    <w:p w14:paraId="0BBE9972" w14:textId="77777777" w:rsidR="00FB4493" w:rsidRPr="0005680A" w:rsidRDefault="00FB4493" w:rsidP="00FB4493">
      <w:pPr>
        <w:rPr>
          <w:rFonts w:ascii="Courier New" w:hAnsi="Courier New" w:cs="Courier New"/>
          <w:sz w:val="22"/>
          <w:szCs w:val="22"/>
        </w:rPr>
      </w:pPr>
    </w:p>
    <w:p w14:paraId="2A116037" w14:textId="77777777" w:rsidR="00FB4493" w:rsidRPr="0005680A" w:rsidRDefault="00FB4493" w:rsidP="00FB4493">
      <w:pPr>
        <w:rPr>
          <w:rFonts w:ascii="Courier New" w:hAnsi="Courier New" w:cs="Courier New"/>
          <w:sz w:val="22"/>
          <w:szCs w:val="22"/>
        </w:rPr>
      </w:pPr>
    </w:p>
    <w:p w14:paraId="77A4E17D" w14:textId="4C5687DC" w:rsidR="00FB4493" w:rsidRPr="00AC7D2C" w:rsidRDefault="00FB4493" w:rsidP="00FB4493">
      <w:pPr>
        <w:rPr>
          <w:rFonts w:ascii="Courier New" w:hAnsi="Courier New" w:cs="Courier New"/>
          <w:b/>
          <w:sz w:val="22"/>
          <w:szCs w:val="22"/>
        </w:rPr>
      </w:pPr>
      <w:r w:rsidRPr="00AC7D2C">
        <w:rPr>
          <w:rFonts w:ascii="Courier New" w:hAnsi="Courier New" w:cs="Courier New"/>
          <w:b/>
          <w:sz w:val="22"/>
          <w:szCs w:val="22"/>
        </w:rPr>
        <w:t>Schadennummer/VS-Nr.: {{SCHADEN</w:t>
      </w:r>
      <w:r w:rsidR="00111E76">
        <w:rPr>
          <w:rFonts w:ascii="Courier New" w:hAnsi="Courier New" w:cs="Courier New"/>
          <w:b/>
          <w:sz w:val="22"/>
          <w:szCs w:val="22"/>
        </w:rPr>
        <w:t>S</w:t>
      </w:r>
      <w:r w:rsidRPr="00AC7D2C">
        <w:rPr>
          <w:rFonts w:ascii="Courier New" w:hAnsi="Courier New" w:cs="Courier New"/>
          <w:b/>
          <w:sz w:val="22"/>
          <w:szCs w:val="22"/>
        </w:rPr>
        <w:t>NUMMER}}</w:t>
      </w:r>
    </w:p>
    <w:p w14:paraId="0B6B6B81" w14:textId="51304531" w:rsidR="00FB4493" w:rsidRPr="00BD0A9E" w:rsidRDefault="00FB4493" w:rsidP="00FB4493">
      <w:pPr>
        <w:rPr>
          <w:rFonts w:ascii="Courier New" w:hAnsi="Courier New" w:cs="Courier New"/>
          <w:b/>
          <w:iCs/>
          <w:sz w:val="22"/>
          <w:szCs w:val="22"/>
        </w:rPr>
      </w:pPr>
      <w:r w:rsidRPr="00AC7D2C">
        <w:rPr>
          <w:rFonts w:ascii="Courier New" w:hAnsi="Courier New" w:cs="Courier New"/>
          <w:b/>
          <w:sz w:val="22"/>
          <w:szCs w:val="22"/>
        </w:rPr>
        <w:t xml:space="preserve">{{MANDANT_NACHNAME}}./. </w:t>
      </w:r>
      <w:r w:rsidR="00ED610F">
        <w:rPr>
          <w:rFonts w:ascii="Courier New" w:hAnsi="Courier New" w:cs="Courier New"/>
          <w:b/>
          <w:sz w:val="22"/>
          <w:szCs w:val="22"/>
        </w:rPr>
        <w:t>{{VERSICHERUNG}}</w:t>
      </w:r>
      <w:r w:rsidRPr="00AC7D2C">
        <w:rPr>
          <w:rFonts w:ascii="Courier New" w:hAnsi="Courier New" w:cs="Courier New"/>
          <w:b/>
          <w:sz w:val="22"/>
          <w:szCs w:val="22"/>
        </w:rPr>
        <w:t xml:space="preserve"> | Unfall vom {{UNFALL_DATUM}} | </w:t>
      </w:r>
      <w:r w:rsidRPr="00AC7D2C">
        <w:rPr>
          <w:rFonts w:ascii="Courier New" w:hAnsi="Courier New" w:cs="Courier New"/>
          <w:b/>
          <w:iCs/>
          <w:sz w:val="22"/>
          <w:szCs w:val="22"/>
        </w:rPr>
        <w:t xml:space="preserve">AKZ: </w:t>
      </w:r>
      <w:r w:rsidRPr="00AC7D2C">
        <w:rPr>
          <w:rFonts w:ascii="Courier New" w:hAnsi="Courier New" w:cs="Courier New"/>
          <w:b/>
          <w:sz w:val="22"/>
          <w:szCs w:val="22"/>
        </w:rPr>
        <w:t>{{KENNZEICHEN</w:t>
      </w:r>
      <w:r w:rsidR="00264393">
        <w:rPr>
          <w:rFonts w:ascii="Courier New" w:hAnsi="Courier New" w:cs="Courier New"/>
          <w:b/>
          <w:sz w:val="22"/>
          <w:szCs w:val="22"/>
        </w:rPr>
        <w:t>_GEGNER</w:t>
      </w:r>
      <w:r w:rsidRPr="00AC7D2C">
        <w:rPr>
          <w:rFonts w:ascii="Courier New" w:hAnsi="Courier New" w:cs="Courier New"/>
          <w:b/>
          <w:sz w:val="22"/>
          <w:szCs w:val="22"/>
        </w:rPr>
        <w:t>}}</w:t>
      </w:r>
    </w:p>
    <w:p w14:paraId="3307E757" w14:textId="77777777" w:rsidR="00FB4493" w:rsidRPr="0005680A" w:rsidRDefault="00FB4493" w:rsidP="00FB4493">
      <w:pPr>
        <w:pStyle w:val="NoSpacing"/>
        <w:rPr>
          <w:rFonts w:ascii="Courier New" w:hAnsi="Courier New" w:cs="Courier New"/>
        </w:rPr>
      </w:pPr>
    </w:p>
    <w:p w14:paraId="5142C647" w14:textId="77777777" w:rsidR="00FB4493" w:rsidRPr="0005680A" w:rsidRDefault="00FB4493" w:rsidP="00FB4493">
      <w:pPr>
        <w:pStyle w:val="NormalWeb"/>
        <w:rPr>
          <w:rFonts w:ascii="Courier New" w:hAnsi="Courier New" w:cs="Courier New"/>
          <w:sz w:val="22"/>
          <w:szCs w:val="22"/>
        </w:rPr>
      </w:pPr>
      <w:r w:rsidRPr="0005680A">
        <w:rPr>
          <w:rFonts w:ascii="Courier New" w:hAnsi="Courier New" w:cs="Courier New"/>
          <w:sz w:val="22"/>
          <w:szCs w:val="22"/>
        </w:rPr>
        <w:t>Sehr geehrte Damen und Herren,</w:t>
      </w:r>
    </w:p>
    <w:p w14:paraId="09BD6B30" w14:textId="00D269B6" w:rsidR="00FB4493" w:rsidRPr="0005680A" w:rsidRDefault="00FB4493" w:rsidP="00FB4493">
      <w:pPr>
        <w:pStyle w:val="NormalWeb"/>
        <w:rPr>
          <w:rFonts w:ascii="Courier New" w:hAnsi="Courier New" w:cs="Courier New"/>
          <w:sz w:val="22"/>
          <w:szCs w:val="22"/>
        </w:rPr>
      </w:pPr>
      <w:r w:rsidRPr="0005680A">
        <w:rPr>
          <w:rFonts w:ascii="Courier New" w:hAnsi="Courier New" w:cs="Courier New"/>
          <w:sz w:val="22"/>
          <w:szCs w:val="22"/>
        </w:rPr>
        <w:t>in vorstehend bezeichneter Angelegenheit zeige ich an, dass mich</w:t>
      </w:r>
      <w:r w:rsidR="0072464E" w:rsidRPr="0005680A">
        <w:rPr>
          <w:rFonts w:ascii="Courier New" w:hAnsi="Courier New" w:cs="Courier New"/>
          <w:sz w:val="22"/>
          <w:szCs w:val="22"/>
        </w:rPr>
        <w:t xml:space="preserve"> </w:t>
      </w:r>
      <w:r w:rsidR="004F604F">
        <w:rPr>
          <w:rFonts w:ascii="Courier New" w:hAnsi="Courier New" w:cs="Courier New"/>
          <w:sz w:val="22"/>
          <w:szCs w:val="22"/>
        </w:rPr>
        <w:t>{{MANDANT_ANREDE}}</w:t>
      </w:r>
      <w:r w:rsidRPr="0005680A">
        <w:rPr>
          <w:rFonts w:ascii="Courier New" w:hAnsi="Courier New" w:cs="Courier New"/>
          <w:sz w:val="22"/>
          <w:szCs w:val="22"/>
        </w:rPr>
        <w:t>{{MANDANT_VORNAME}} {{MANDANT_NACHNAME}}</w:t>
      </w:r>
      <w:r w:rsidR="00AC7D2C">
        <w:rPr>
          <w:rFonts w:ascii="Courier New" w:hAnsi="Courier New" w:cs="Courier New"/>
          <w:sz w:val="22"/>
          <w:szCs w:val="22"/>
        </w:rPr>
        <w:t>,</w:t>
      </w:r>
      <w:r w:rsidRPr="0005680A">
        <w:rPr>
          <w:rFonts w:ascii="Courier New" w:hAnsi="Courier New" w:cs="Courier New"/>
          <w:sz w:val="22"/>
          <w:szCs w:val="22"/>
        </w:rPr>
        <w:t xml:space="preserve"> {{MANDANT_STRASSE}}</w:t>
      </w:r>
      <w:r w:rsidR="00AC7D2C">
        <w:rPr>
          <w:rFonts w:ascii="Courier New" w:hAnsi="Courier New" w:cs="Courier New"/>
          <w:sz w:val="22"/>
          <w:szCs w:val="22"/>
        </w:rPr>
        <w:t xml:space="preserve"> in</w:t>
      </w:r>
      <w:r w:rsidRPr="0005680A">
        <w:rPr>
          <w:rFonts w:ascii="Courier New" w:hAnsi="Courier New" w:cs="Courier New"/>
          <w:sz w:val="22"/>
          <w:szCs w:val="22"/>
        </w:rPr>
        <w:t xml:space="preserve"> {{MA</w:t>
      </w:r>
      <w:r w:rsidR="0005680A">
        <w:rPr>
          <w:rFonts w:ascii="Courier New" w:hAnsi="Courier New" w:cs="Courier New"/>
          <w:sz w:val="22"/>
          <w:szCs w:val="22"/>
        </w:rPr>
        <w:t>N</w:t>
      </w:r>
      <w:r w:rsidRPr="0005680A">
        <w:rPr>
          <w:rFonts w:ascii="Courier New" w:hAnsi="Courier New" w:cs="Courier New"/>
          <w:sz w:val="22"/>
          <w:szCs w:val="22"/>
        </w:rPr>
        <w:t xml:space="preserve">DANT_PLZ_ORT}} mit der Wahrnehmung </w:t>
      </w:r>
      <w:r w:rsidR="00720121">
        <w:rPr>
          <w:rFonts w:ascii="Courier New" w:hAnsi="Courier New" w:cs="Courier New"/>
          <w:sz w:val="22"/>
          <w:szCs w:val="22"/>
        </w:rPr>
        <w:t>{{GENDERN}}</w:t>
      </w:r>
      <w:r w:rsidRPr="0005680A">
        <w:rPr>
          <w:rFonts w:ascii="Courier New" w:hAnsi="Courier New" w:cs="Courier New"/>
          <w:sz w:val="22"/>
          <w:szCs w:val="22"/>
        </w:rPr>
        <w:t xml:space="preserve"> rechtlichen Interessen beauftragt hat.</w:t>
      </w:r>
    </w:p>
    <w:p w14:paraId="42C5B84D" w14:textId="77777777" w:rsidR="00FB4493" w:rsidRPr="0005680A" w:rsidRDefault="00FB4493" w:rsidP="00FB4493">
      <w:pPr>
        <w:pStyle w:val="NormalWeb"/>
        <w:rPr>
          <w:rFonts w:ascii="Courier New" w:hAnsi="Courier New" w:cs="Courier New"/>
          <w:sz w:val="22"/>
          <w:szCs w:val="22"/>
        </w:rPr>
      </w:pPr>
      <w:r w:rsidRPr="0005680A">
        <w:rPr>
          <w:rFonts w:ascii="Courier New" w:hAnsi="Courier New" w:cs="Courier New"/>
          <w:sz w:val="22"/>
          <w:szCs w:val="22"/>
        </w:rPr>
        <w:t>Die ordnungsgemäße Bevollmächtigung ergibt sich aus der beigefügten Vollmacht.</w:t>
      </w:r>
    </w:p>
    <w:p w14:paraId="363C2DBA" w14:textId="77777777" w:rsidR="00FB4493" w:rsidRPr="0005680A" w:rsidRDefault="00FB4493" w:rsidP="00FB4493">
      <w:pPr>
        <w:pStyle w:val="NormalWeb"/>
        <w:rPr>
          <w:rFonts w:ascii="Courier New" w:hAnsi="Courier New" w:cs="Courier New"/>
          <w:sz w:val="22"/>
          <w:szCs w:val="22"/>
        </w:rPr>
      </w:pPr>
      <w:r w:rsidRPr="0005680A">
        <w:rPr>
          <w:rStyle w:val="Strong"/>
          <w:rFonts w:ascii="Courier New" w:hAnsi="Courier New" w:cs="Courier New"/>
          <w:b w:val="0"/>
          <w:bCs w:val="0"/>
          <w:sz w:val="22"/>
          <w:szCs w:val="22"/>
        </w:rPr>
        <w:t>Gegenstand des Mandats</w:t>
      </w:r>
      <w:r w:rsidRPr="0005680A">
        <w:rPr>
          <w:rFonts w:ascii="Courier New" w:hAnsi="Courier New" w:cs="Courier New"/>
          <w:sz w:val="22"/>
          <w:szCs w:val="22"/>
        </w:rPr>
        <w:t xml:space="preserve"> ist die Geltendmachung sämtlicher Schadensersatzansprüche aus dem Verkehrsunfall vom {{UNFALL_DATUM}}.</w:t>
      </w:r>
    </w:p>
    <w:p w14:paraId="3DB3048C" w14:textId="3732A14F" w:rsidR="00FB4493" w:rsidRPr="0005680A" w:rsidRDefault="00FB4493" w:rsidP="00FB4493">
      <w:pPr>
        <w:pStyle w:val="NormalWeb"/>
        <w:rPr>
          <w:rFonts w:ascii="Courier New" w:hAnsi="Courier New" w:cs="Courier New"/>
          <w:sz w:val="22"/>
          <w:szCs w:val="22"/>
        </w:rPr>
      </w:pPr>
      <w:r w:rsidRPr="0005680A">
        <w:rPr>
          <w:rFonts w:ascii="Courier New" w:hAnsi="Courier New" w:cs="Courier New"/>
          <w:sz w:val="22"/>
          <w:szCs w:val="22"/>
        </w:rPr>
        <w:t>Im Namen meines</w:t>
      </w:r>
      <w:r w:rsidR="009E0369">
        <w:rPr>
          <w:rFonts w:ascii="Courier New" w:hAnsi="Courier New" w:cs="Courier New"/>
          <w:sz w:val="22"/>
          <w:szCs w:val="22"/>
        </w:rPr>
        <w:t xml:space="preserve"> </w:t>
      </w:r>
      <w:r w:rsidR="009E0369" w:rsidRPr="0005680A">
        <w:rPr>
          <w:rFonts w:ascii="Courier New" w:hAnsi="Courier New" w:cs="Courier New"/>
          <w:sz w:val="22"/>
          <w:szCs w:val="22"/>
        </w:rPr>
        <w:t>{{VORSTEUERBERECHTIGUNG}}</w:t>
      </w:r>
      <w:r w:rsidR="009E0369">
        <w:rPr>
          <w:rFonts w:ascii="Courier New" w:hAnsi="Courier New" w:cs="Courier New"/>
          <w:sz w:val="22"/>
          <w:szCs w:val="22"/>
        </w:rPr>
        <w:t xml:space="preserve"> zum Vorsteuerabzug berechtigt</w:t>
      </w:r>
      <w:r w:rsidR="001F65A9">
        <w:rPr>
          <w:rFonts w:ascii="Courier New" w:hAnsi="Courier New" w:cs="Courier New"/>
          <w:sz w:val="22"/>
          <w:szCs w:val="22"/>
        </w:rPr>
        <w:t>en</w:t>
      </w:r>
      <w:r w:rsidRPr="0005680A">
        <w:rPr>
          <w:rFonts w:ascii="Courier New" w:hAnsi="Courier New" w:cs="Courier New"/>
          <w:sz w:val="22"/>
          <w:szCs w:val="22"/>
        </w:rPr>
        <w:t xml:space="preserve"> Mandanten mache ich hiermit sämtliche Schadensersatzansprüche aus dem vorgenannten Ereignis geltend. Betroffen ist das Fahrzeug </w:t>
      </w:r>
      <w:r w:rsidR="00177165">
        <w:rPr>
          <w:rFonts w:ascii="Courier New" w:hAnsi="Courier New" w:cs="Courier New"/>
          <w:sz w:val="22"/>
          <w:szCs w:val="22"/>
        </w:rPr>
        <w:t>{{GENDERN2}}</w:t>
      </w:r>
      <w:r w:rsidRPr="0005680A">
        <w:rPr>
          <w:rFonts w:ascii="Courier New" w:hAnsi="Courier New" w:cs="Courier New"/>
          <w:sz w:val="22"/>
          <w:szCs w:val="22"/>
        </w:rPr>
        <w:t>, {{FAHRZEUGTYP}} mit dem amtlichen Kennzeichen {{KENNZEICHEN}}</w:t>
      </w:r>
      <w:r w:rsidR="009E0369">
        <w:rPr>
          <w:rFonts w:ascii="Courier New" w:hAnsi="Courier New" w:cs="Courier New"/>
          <w:sz w:val="22"/>
          <w:szCs w:val="22"/>
        </w:rPr>
        <w:t>.</w:t>
      </w:r>
    </w:p>
    <w:p w14:paraId="17C24FBF" w14:textId="126C9AB4" w:rsidR="00FB4493" w:rsidRDefault="009E0369" w:rsidP="00FB4493">
      <w:pPr>
        <w:pStyle w:val="NormalWeb"/>
        <w:rPr>
          <w:rStyle w:val="Strong"/>
          <w:rFonts w:ascii="Courier New" w:hAnsi="Courier New" w:cs="Courier New"/>
          <w:b w:val="0"/>
          <w:bCs w:val="0"/>
          <w:sz w:val="22"/>
          <w:szCs w:val="22"/>
        </w:rPr>
      </w:pPr>
      <w:r>
        <w:rPr>
          <w:rStyle w:val="Strong"/>
          <w:rFonts w:ascii="Courier New" w:hAnsi="Courier New" w:cs="Courier New"/>
          <w:b w:val="0"/>
          <w:bCs w:val="0"/>
          <w:sz w:val="22"/>
          <w:szCs w:val="22"/>
        </w:rPr>
        <w:t>Der Unfall ereignete sich wie folgt:</w:t>
      </w:r>
    </w:p>
    <w:p w14:paraId="54C90E61" w14:textId="77777777" w:rsidR="00B13B03" w:rsidRPr="009E0369" w:rsidRDefault="00B13B03" w:rsidP="00B13B03">
      <w:pPr>
        <w:rPr>
          <w:rFonts w:ascii="Courier New" w:hAnsi="Courier New" w:cs="Courier New"/>
          <w:sz w:val="22"/>
          <w:szCs w:val="22"/>
        </w:rPr>
      </w:pPr>
      <w:r w:rsidRPr="009E0369">
        <w:rPr>
          <w:rFonts w:ascii="Courier New" w:hAnsi="Courier New" w:cs="Courier New"/>
          <w:sz w:val="22"/>
          <w:szCs w:val="22"/>
        </w:rPr>
        <w:t>{{SCHADENHERGANG}}</w:t>
      </w:r>
    </w:p>
    <w:p w14:paraId="6B77B3C5" w14:textId="77777777" w:rsidR="00B13B03" w:rsidRDefault="00B13B03" w:rsidP="00FB4493">
      <w:pPr>
        <w:pStyle w:val="NormalWeb"/>
        <w:rPr>
          <w:rStyle w:val="Strong"/>
          <w:rFonts w:ascii="Courier New" w:hAnsi="Courier New" w:cs="Courier New"/>
          <w:b w:val="0"/>
          <w:bCs w:val="0"/>
          <w:sz w:val="22"/>
          <w:szCs w:val="22"/>
        </w:rPr>
      </w:pPr>
    </w:p>
    <w:p w14:paraId="1842D2E2" w14:textId="77777777" w:rsidR="009E0369" w:rsidRPr="0005680A" w:rsidRDefault="009E0369" w:rsidP="00FB4493">
      <w:pPr>
        <w:pStyle w:val="NormalWeb"/>
        <w:rPr>
          <w:rFonts w:ascii="Courier New" w:hAnsi="Courier New" w:cs="Courier New"/>
          <w:sz w:val="22"/>
          <w:szCs w:val="22"/>
        </w:rPr>
      </w:pPr>
    </w:p>
    <w:p w14:paraId="147A008C" w14:textId="77777777" w:rsidR="00FB4493" w:rsidRPr="0005680A" w:rsidRDefault="00FB4493" w:rsidP="00FB4493">
      <w:pPr>
        <w:pStyle w:val="NormalWeb"/>
        <w:rPr>
          <w:rFonts w:ascii="Courier New" w:hAnsi="Courier New" w:cs="Courier New"/>
          <w:sz w:val="22"/>
          <w:szCs w:val="22"/>
        </w:rPr>
      </w:pPr>
    </w:p>
    <w:p w14:paraId="2951B419" w14:textId="1F352382" w:rsidR="00720121" w:rsidRDefault="00720121" w:rsidP="00FB4493">
      <w:pPr>
        <w:pStyle w:val="NormalWeb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lastRenderedPageBreak/>
        <w:t xml:space="preserve">Aufgrund des vorerwähnten Unfallhergangs gehe ich vom </w:t>
      </w:r>
      <w:r w:rsidR="00BD0A9E">
        <w:rPr>
          <w:rFonts w:ascii="Courier New" w:hAnsi="Courier New" w:cs="Courier New"/>
          <w:sz w:val="22"/>
          <w:szCs w:val="22"/>
        </w:rPr>
        <w:t>A</w:t>
      </w:r>
      <w:r>
        <w:rPr>
          <w:rFonts w:ascii="Courier New" w:hAnsi="Courier New" w:cs="Courier New"/>
          <w:sz w:val="22"/>
          <w:szCs w:val="22"/>
        </w:rPr>
        <w:t>lleinverschulden Ihres Versicherungsnehmers und damit Ihrer vollen Eintrittspflicht aus.</w:t>
      </w:r>
    </w:p>
    <w:p w14:paraId="549FF151" w14:textId="77777777" w:rsidR="00AC2DA7" w:rsidRDefault="00AC2DA7" w:rsidP="00FB4493">
      <w:pPr>
        <w:pStyle w:val="NormalWeb"/>
        <w:rPr>
          <w:rFonts w:ascii="Courier New" w:hAnsi="Courier New" w:cs="Courier New"/>
          <w:sz w:val="22"/>
          <w:szCs w:val="22"/>
        </w:rPr>
      </w:pPr>
    </w:p>
    <w:p w14:paraId="72CF5E10" w14:textId="565DCD7B" w:rsidR="00720121" w:rsidRDefault="00AC2DA7" w:rsidP="00FB4493">
      <w:pPr>
        <w:pStyle w:val="NormalWeb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{{HINWEIS}}</w:t>
      </w:r>
    </w:p>
    <w:p w14:paraId="7DE3E840" w14:textId="77777777" w:rsidR="00AC2DA7" w:rsidRDefault="00AC2DA7" w:rsidP="00FB4493">
      <w:pPr>
        <w:pStyle w:val="NormalWeb"/>
        <w:rPr>
          <w:rFonts w:ascii="Courier New" w:hAnsi="Courier New" w:cs="Courier New"/>
          <w:sz w:val="22"/>
          <w:szCs w:val="22"/>
        </w:rPr>
      </w:pPr>
    </w:p>
    <w:p w14:paraId="7BD347EC" w14:textId="3E76E8D7" w:rsidR="00FB4493" w:rsidRPr="0005680A" w:rsidRDefault="00FB4493" w:rsidP="00FB4493">
      <w:pPr>
        <w:pStyle w:val="NormalWeb"/>
        <w:rPr>
          <w:rFonts w:ascii="Courier New" w:hAnsi="Courier New" w:cs="Courier New"/>
          <w:sz w:val="22"/>
          <w:szCs w:val="22"/>
        </w:rPr>
      </w:pPr>
      <w:r w:rsidRPr="0005680A">
        <w:rPr>
          <w:rFonts w:ascii="Courier New" w:hAnsi="Courier New" w:cs="Courier New"/>
          <w:sz w:val="22"/>
          <w:szCs w:val="22"/>
        </w:rPr>
        <w:t xml:space="preserve">Zur Schadenshöhe überreiche ich Ihnen in der Anlage das </w:t>
      </w:r>
      <w:r w:rsidRPr="0005680A">
        <w:rPr>
          <w:rStyle w:val="Strong"/>
          <w:rFonts w:ascii="Courier New" w:hAnsi="Courier New" w:cs="Courier New"/>
          <w:b w:val="0"/>
          <w:bCs w:val="0"/>
          <w:sz w:val="22"/>
          <w:szCs w:val="22"/>
        </w:rPr>
        <w:t>Gutachten des Sachverständige</w:t>
      </w:r>
      <w:r w:rsidR="00AC7D2C">
        <w:rPr>
          <w:rStyle w:val="Strong"/>
          <w:rFonts w:ascii="Courier New" w:hAnsi="Courier New" w:cs="Courier New"/>
          <w:b w:val="0"/>
          <w:bCs w:val="0"/>
          <w:sz w:val="22"/>
          <w:szCs w:val="22"/>
        </w:rPr>
        <w:t>r</w:t>
      </w:r>
      <w:r w:rsidRPr="0005680A">
        <w:rPr>
          <w:rStyle w:val="Strong"/>
          <w:rFonts w:ascii="Courier New" w:hAnsi="Courier New" w:cs="Courier New"/>
          <w:b w:val="0"/>
          <w:bCs w:val="0"/>
          <w:sz w:val="22"/>
          <w:szCs w:val="22"/>
        </w:rPr>
        <w:t>büros GutachterExpress</w:t>
      </w:r>
      <w:r w:rsidRPr="0005680A">
        <w:rPr>
          <w:rFonts w:ascii="Courier New" w:hAnsi="Courier New" w:cs="Courier New"/>
          <w:sz w:val="22"/>
          <w:szCs w:val="22"/>
        </w:rPr>
        <w:t>.</w:t>
      </w:r>
    </w:p>
    <w:p w14:paraId="737B203E" w14:textId="0612F082" w:rsidR="00FB4493" w:rsidRPr="0005680A" w:rsidRDefault="00FB4493" w:rsidP="00FB4493">
      <w:pPr>
        <w:pStyle w:val="NormalWeb"/>
        <w:rPr>
          <w:rFonts w:ascii="Courier New" w:hAnsi="Courier New" w:cs="Courier New"/>
          <w:sz w:val="22"/>
          <w:szCs w:val="22"/>
        </w:rPr>
      </w:pPr>
      <w:r w:rsidRPr="0005680A">
        <w:rPr>
          <w:rFonts w:ascii="Courier New" w:hAnsi="Courier New" w:cs="Courier New"/>
          <w:sz w:val="22"/>
          <w:szCs w:val="22"/>
        </w:rPr>
        <w:t>Hiernach ergeben sich – vorbehaltlich einer ande</w:t>
      </w:r>
      <w:r w:rsidR="00D31F67">
        <w:rPr>
          <w:rFonts w:ascii="Courier New" w:hAnsi="Courier New" w:cs="Courier New"/>
          <w:sz w:val="22"/>
          <w:szCs w:val="22"/>
        </w:rPr>
        <w:t>ren</w:t>
      </w:r>
      <w:r w:rsidRPr="0005680A">
        <w:rPr>
          <w:rFonts w:ascii="Courier New" w:hAnsi="Courier New" w:cs="Courier New"/>
          <w:sz w:val="22"/>
          <w:szCs w:val="22"/>
        </w:rPr>
        <w:t xml:space="preserve"> Abrechnungsart – folgende </w:t>
      </w:r>
      <w:r w:rsidRPr="0005680A">
        <w:rPr>
          <w:rStyle w:val="Strong"/>
          <w:rFonts w:ascii="Courier New" w:hAnsi="Courier New" w:cs="Courier New"/>
          <w:b w:val="0"/>
          <w:bCs w:val="0"/>
          <w:sz w:val="22"/>
          <w:szCs w:val="22"/>
        </w:rPr>
        <w:t>Sc</w:t>
      </w:r>
      <w:r w:rsidR="006F1FEB" w:rsidRPr="0005680A">
        <w:rPr>
          <w:rStyle w:val="Strong"/>
          <w:rFonts w:ascii="Courier New" w:hAnsi="Courier New" w:cs="Courier New"/>
          <w:b w:val="0"/>
          <w:bCs w:val="0"/>
          <w:sz w:val="22"/>
          <w:szCs w:val="22"/>
        </w:rPr>
        <w:t>ha</w:t>
      </w:r>
      <w:r w:rsidRPr="0005680A">
        <w:rPr>
          <w:rStyle w:val="Strong"/>
          <w:rFonts w:ascii="Courier New" w:hAnsi="Courier New" w:cs="Courier New"/>
          <w:b w:val="0"/>
          <w:bCs w:val="0"/>
          <w:sz w:val="22"/>
          <w:szCs w:val="22"/>
        </w:rPr>
        <w:t>denspositionen</w:t>
      </w:r>
      <w:r w:rsidRPr="0005680A">
        <w:rPr>
          <w:rFonts w:ascii="Courier New" w:hAnsi="Courier New" w:cs="Courier New"/>
          <w:sz w:val="22"/>
          <w:szCs w:val="22"/>
        </w:rPr>
        <w:t>, die ich für meine Mandantschaft geltend mache: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1"/>
      </w:tblGrid>
      <w:tr w:rsidR="008818A1" w:rsidRPr="0005680A" w14:paraId="3727F19E" w14:textId="77777777" w:rsidTr="005B49D6">
        <w:trPr>
          <w:trHeight w:val="86"/>
        </w:trPr>
        <w:tc>
          <w:tcPr>
            <w:tcW w:w="45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1EBC5F1" w14:textId="1811C883" w:rsidR="008818A1" w:rsidRPr="0005680A" w:rsidRDefault="008818A1" w:rsidP="008818A1">
            <w:pPr>
              <w:pStyle w:val="NoSpacing"/>
              <w:rPr>
                <w:rFonts w:ascii="Courier New" w:hAnsi="Courier New" w:cs="Courier New"/>
              </w:rPr>
            </w:pPr>
          </w:p>
        </w:tc>
      </w:tr>
    </w:tbl>
    <w:tbl>
      <w:tblPr>
        <w:tblStyle w:val="TableGrid"/>
        <w:tblW w:w="0" w:type="auto"/>
        <w:tblInd w:w="0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4672"/>
      </w:tblGrid>
      <w:tr w:rsidR="005B49D6" w:rsidRPr="0005680A" w14:paraId="00E1D214" w14:textId="77777777" w:rsidTr="001A24C4">
        <w:trPr>
          <w:trHeight w:val="196"/>
        </w:trPr>
        <w:tc>
          <w:tcPr>
            <w:tcW w:w="4390" w:type="dxa"/>
            <w:tcBorders>
              <w:top w:val="nil"/>
              <w:left w:val="nil"/>
              <w:right w:val="nil"/>
            </w:tcBorders>
            <w:vAlign w:val="center"/>
          </w:tcPr>
          <w:p w14:paraId="3C301C9C" w14:textId="0F84E49D" w:rsidR="005B113B" w:rsidRPr="0005680A" w:rsidRDefault="00D31F67" w:rsidP="00CA4BBD">
            <w:pPr>
              <w:pStyle w:val="NoSpacing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Wiederbeschaffungsaufwand</w:t>
            </w:r>
          </w:p>
        </w:tc>
        <w:tc>
          <w:tcPr>
            <w:tcW w:w="4672" w:type="dxa"/>
            <w:tcBorders>
              <w:top w:val="nil"/>
              <w:left w:val="nil"/>
              <w:right w:val="nil"/>
            </w:tcBorders>
          </w:tcPr>
          <w:p w14:paraId="1CC65CC6" w14:textId="12923EEE" w:rsidR="005B113B" w:rsidRPr="0005680A" w:rsidRDefault="005B49D6" w:rsidP="001A24C4">
            <w:pPr>
              <w:pStyle w:val="NoSpacing"/>
              <w:jc w:val="right"/>
              <w:rPr>
                <w:rFonts w:ascii="Courier New" w:hAnsi="Courier New" w:cs="Courier New"/>
              </w:rPr>
            </w:pPr>
            <w:r w:rsidRPr="0005680A">
              <w:rPr>
                <w:rFonts w:ascii="Courier New" w:hAnsi="Courier New" w:cs="Courier New"/>
              </w:rPr>
              <w:t>{{WIEDERBESCHAFFUNGSWERTAU</w:t>
            </w:r>
            <w:r w:rsidR="00EE4475">
              <w:rPr>
                <w:rFonts w:ascii="Courier New" w:hAnsi="Courier New" w:cs="Courier New"/>
              </w:rPr>
              <w:t>F</w:t>
            </w:r>
            <w:r w:rsidRPr="0005680A">
              <w:rPr>
                <w:rFonts w:ascii="Courier New" w:hAnsi="Courier New" w:cs="Courier New"/>
              </w:rPr>
              <w:t>WAND}}</w:t>
            </w:r>
          </w:p>
        </w:tc>
      </w:tr>
      <w:tr w:rsidR="001A24C4" w:rsidRPr="0005680A" w14:paraId="419A252B" w14:textId="77777777" w:rsidTr="00D31F67">
        <w:tc>
          <w:tcPr>
            <w:tcW w:w="4390" w:type="dxa"/>
            <w:tcBorders>
              <w:top w:val="nil"/>
              <w:left w:val="nil"/>
              <w:right w:val="nil"/>
            </w:tcBorders>
            <w:vAlign w:val="center"/>
          </w:tcPr>
          <w:p w14:paraId="703E80A2" w14:textId="2DC6B7A0" w:rsidR="001A24C4" w:rsidRDefault="001A24C4" w:rsidP="00CA4BBD">
            <w:pPr>
              <w:pStyle w:val="NoSpacing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Sachverständigenkoste</w:t>
            </w:r>
            <w:r w:rsidR="00931CE1">
              <w:rPr>
                <w:rFonts w:ascii="Courier New" w:hAnsi="Courier New" w:cs="Courier New"/>
              </w:rPr>
              <w:t>n</w:t>
            </w:r>
          </w:p>
        </w:tc>
        <w:tc>
          <w:tcPr>
            <w:tcW w:w="4672" w:type="dxa"/>
            <w:tcBorders>
              <w:top w:val="nil"/>
              <w:left w:val="nil"/>
              <w:right w:val="nil"/>
            </w:tcBorders>
          </w:tcPr>
          <w:p w14:paraId="28D9ABA2" w14:textId="34D4FFFD" w:rsidR="001A24C4" w:rsidRPr="0005680A" w:rsidRDefault="001A24C4" w:rsidP="001A24C4">
            <w:pPr>
              <w:pStyle w:val="NoSpacing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{{GUTACHTERKOSTEN}}</w:t>
            </w:r>
          </w:p>
        </w:tc>
      </w:tr>
      <w:tr w:rsidR="001A24C4" w:rsidRPr="0005680A" w14:paraId="2C8ACDBF" w14:textId="77777777" w:rsidTr="00D31F67">
        <w:tc>
          <w:tcPr>
            <w:tcW w:w="4390" w:type="dxa"/>
            <w:tcBorders>
              <w:top w:val="nil"/>
              <w:left w:val="nil"/>
              <w:right w:val="nil"/>
            </w:tcBorders>
            <w:vAlign w:val="center"/>
          </w:tcPr>
          <w:p w14:paraId="44F6B99C" w14:textId="23F53E58" w:rsidR="001A24C4" w:rsidRDefault="001A24C4" w:rsidP="00CA4BBD">
            <w:pPr>
              <w:pStyle w:val="NoSpacing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Kostenpauschale</w:t>
            </w:r>
          </w:p>
        </w:tc>
        <w:tc>
          <w:tcPr>
            <w:tcW w:w="4672" w:type="dxa"/>
            <w:tcBorders>
              <w:top w:val="nil"/>
              <w:left w:val="nil"/>
              <w:right w:val="nil"/>
            </w:tcBorders>
          </w:tcPr>
          <w:p w14:paraId="483B7881" w14:textId="5BA6AAD9" w:rsidR="001A24C4" w:rsidRDefault="001A24C4" w:rsidP="001A24C4">
            <w:pPr>
              <w:pStyle w:val="NoSpacing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{{KOSTENPAUSCHALE}}</w:t>
            </w:r>
          </w:p>
        </w:tc>
      </w:tr>
      <w:tr w:rsidR="001A24C4" w:rsidRPr="0005680A" w14:paraId="0A610331" w14:textId="77777777" w:rsidTr="00D31F67">
        <w:tc>
          <w:tcPr>
            <w:tcW w:w="4390" w:type="dxa"/>
            <w:tcBorders>
              <w:top w:val="nil"/>
              <w:left w:val="nil"/>
              <w:right w:val="nil"/>
            </w:tcBorders>
            <w:vAlign w:val="center"/>
          </w:tcPr>
          <w:p w14:paraId="234D4F42" w14:textId="3E44E889" w:rsidR="001A24C4" w:rsidRDefault="001A24C4" w:rsidP="00CA4BBD">
            <w:pPr>
              <w:pStyle w:val="NoSpacing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Abmelde-/Ummeldekosten</w:t>
            </w:r>
          </w:p>
        </w:tc>
        <w:tc>
          <w:tcPr>
            <w:tcW w:w="4672" w:type="dxa"/>
            <w:tcBorders>
              <w:top w:val="nil"/>
              <w:left w:val="nil"/>
              <w:right w:val="nil"/>
            </w:tcBorders>
          </w:tcPr>
          <w:p w14:paraId="67E6553D" w14:textId="013D809F" w:rsidR="001A24C4" w:rsidRDefault="004F604F" w:rsidP="001A24C4">
            <w:pPr>
              <w:pStyle w:val="NoSpacing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{{MELDUNGSKOSTEN}}</w:t>
            </w:r>
          </w:p>
        </w:tc>
      </w:tr>
      <w:tr w:rsidR="005B49D6" w:rsidRPr="0005680A" w14:paraId="6DBF6237" w14:textId="77777777" w:rsidTr="00D31F67">
        <w:tc>
          <w:tcPr>
            <w:tcW w:w="4390" w:type="dxa"/>
            <w:tcBorders>
              <w:left w:val="nil"/>
              <w:right w:val="nil"/>
            </w:tcBorders>
            <w:vAlign w:val="center"/>
          </w:tcPr>
          <w:p w14:paraId="7244FAF1" w14:textId="103B99A8" w:rsidR="005B49D6" w:rsidRPr="0005680A" w:rsidRDefault="005B49D6" w:rsidP="00CA4BBD">
            <w:pPr>
              <w:pStyle w:val="NoSpacing"/>
              <w:rPr>
                <w:rFonts w:ascii="Courier New" w:hAnsi="Courier New" w:cs="Courier New"/>
              </w:rPr>
            </w:pPr>
            <w:r w:rsidRPr="0005680A">
              <w:rPr>
                <w:rFonts w:ascii="Courier New" w:hAnsi="Courier New" w:cs="Courier New"/>
              </w:rPr>
              <w:t>{{ZUSATZKOSTEN_BEZEICHNUNG</w:t>
            </w:r>
            <w:r w:rsidR="00787D02">
              <w:rPr>
                <w:rFonts w:ascii="Courier New" w:hAnsi="Courier New" w:cs="Courier New"/>
              </w:rPr>
              <w:t>1</w:t>
            </w:r>
            <w:r w:rsidRPr="0005680A">
              <w:rPr>
                <w:rFonts w:ascii="Courier New" w:hAnsi="Courier New" w:cs="Courier New"/>
              </w:rPr>
              <w:t>}}</w:t>
            </w:r>
          </w:p>
        </w:tc>
        <w:tc>
          <w:tcPr>
            <w:tcW w:w="4672" w:type="dxa"/>
            <w:tcBorders>
              <w:left w:val="nil"/>
              <w:right w:val="nil"/>
            </w:tcBorders>
          </w:tcPr>
          <w:p w14:paraId="5B5BD9CD" w14:textId="46711F2B" w:rsidR="005B49D6" w:rsidRPr="0005680A" w:rsidRDefault="005B49D6" w:rsidP="005B49D6">
            <w:pPr>
              <w:pStyle w:val="NoSpacing"/>
              <w:jc w:val="right"/>
              <w:rPr>
                <w:rFonts w:ascii="Courier New" w:hAnsi="Courier New" w:cs="Courier New"/>
              </w:rPr>
            </w:pPr>
            <w:r w:rsidRPr="0005680A">
              <w:rPr>
                <w:rFonts w:ascii="Courier New" w:hAnsi="Courier New" w:cs="Courier New"/>
              </w:rPr>
              <w:t>{{ZUSATZKOSTEN_BETRAG</w:t>
            </w:r>
            <w:r w:rsidR="00787D02">
              <w:rPr>
                <w:rFonts w:ascii="Courier New" w:hAnsi="Courier New" w:cs="Courier New"/>
              </w:rPr>
              <w:t>1</w:t>
            </w:r>
            <w:r w:rsidRPr="0005680A">
              <w:rPr>
                <w:rFonts w:ascii="Courier New" w:hAnsi="Courier New" w:cs="Courier New"/>
              </w:rPr>
              <w:t>}}</w:t>
            </w:r>
          </w:p>
        </w:tc>
      </w:tr>
      <w:tr w:rsidR="00C87AFF" w:rsidRPr="0005680A" w14:paraId="0A51321F" w14:textId="77777777" w:rsidTr="00D31F67">
        <w:tc>
          <w:tcPr>
            <w:tcW w:w="4390" w:type="dxa"/>
            <w:tcBorders>
              <w:left w:val="nil"/>
              <w:right w:val="nil"/>
            </w:tcBorders>
            <w:vAlign w:val="center"/>
          </w:tcPr>
          <w:p w14:paraId="6227C287" w14:textId="59828265" w:rsidR="00C87AFF" w:rsidRPr="0005680A" w:rsidRDefault="00C87AFF" w:rsidP="00C87AFF">
            <w:pPr>
              <w:pStyle w:val="NoSpacing"/>
              <w:rPr>
                <w:rFonts w:ascii="Courier New" w:hAnsi="Courier New" w:cs="Courier New"/>
              </w:rPr>
            </w:pPr>
            <w:r w:rsidRPr="0005680A">
              <w:rPr>
                <w:rFonts w:ascii="Courier New" w:hAnsi="Courier New" w:cs="Courier New"/>
              </w:rPr>
              <w:t>{{ZUSATZKOSTEN_BEZEICHNUNG</w:t>
            </w:r>
            <w:r w:rsidR="00787D02">
              <w:rPr>
                <w:rFonts w:ascii="Courier New" w:hAnsi="Courier New" w:cs="Courier New"/>
              </w:rPr>
              <w:t>2</w:t>
            </w:r>
            <w:r w:rsidRPr="0005680A">
              <w:rPr>
                <w:rFonts w:ascii="Courier New" w:hAnsi="Courier New" w:cs="Courier New"/>
              </w:rPr>
              <w:t>}}</w:t>
            </w:r>
          </w:p>
        </w:tc>
        <w:tc>
          <w:tcPr>
            <w:tcW w:w="4672" w:type="dxa"/>
            <w:tcBorders>
              <w:left w:val="nil"/>
              <w:right w:val="nil"/>
            </w:tcBorders>
          </w:tcPr>
          <w:p w14:paraId="2A5E9A46" w14:textId="2AF2FA17" w:rsidR="00C87AFF" w:rsidRPr="0005680A" w:rsidRDefault="00C87AFF" w:rsidP="00C87AFF">
            <w:pPr>
              <w:pStyle w:val="NoSpacing"/>
              <w:jc w:val="right"/>
              <w:rPr>
                <w:rFonts w:ascii="Courier New" w:hAnsi="Courier New" w:cs="Courier New"/>
              </w:rPr>
            </w:pPr>
            <w:r w:rsidRPr="0005680A">
              <w:rPr>
                <w:rFonts w:ascii="Courier New" w:hAnsi="Courier New" w:cs="Courier New"/>
              </w:rPr>
              <w:t>{{ZUSATZKOSTEN_BETRAG</w:t>
            </w:r>
            <w:r w:rsidR="00787D02">
              <w:rPr>
                <w:rFonts w:ascii="Courier New" w:hAnsi="Courier New" w:cs="Courier New"/>
              </w:rPr>
              <w:t>2</w:t>
            </w:r>
            <w:r w:rsidRPr="0005680A">
              <w:rPr>
                <w:rFonts w:ascii="Courier New" w:hAnsi="Courier New" w:cs="Courier New"/>
              </w:rPr>
              <w:t>}}</w:t>
            </w:r>
          </w:p>
        </w:tc>
      </w:tr>
      <w:tr w:rsidR="00C87AFF" w:rsidRPr="0005680A" w14:paraId="2FC3C34B" w14:textId="77777777" w:rsidTr="00D31F67">
        <w:tc>
          <w:tcPr>
            <w:tcW w:w="439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7FC75B3" w14:textId="7ED137A7" w:rsidR="00C87AFF" w:rsidRPr="0005680A" w:rsidRDefault="00C87AFF" w:rsidP="00C87AFF">
            <w:pPr>
              <w:pStyle w:val="NoSpacing"/>
              <w:rPr>
                <w:rFonts w:ascii="Courier New" w:hAnsi="Courier New" w:cs="Courier New"/>
              </w:rPr>
            </w:pPr>
            <w:r w:rsidRPr="0005680A">
              <w:rPr>
                <w:rFonts w:ascii="Courier New" w:hAnsi="Courier New" w:cs="Courier New"/>
              </w:rPr>
              <w:t>{{ZUSATZKOSTEN_BEZEICHNUNG</w:t>
            </w:r>
            <w:r w:rsidR="00787D02">
              <w:rPr>
                <w:rFonts w:ascii="Courier New" w:hAnsi="Courier New" w:cs="Courier New"/>
              </w:rPr>
              <w:t>3</w:t>
            </w:r>
            <w:r w:rsidRPr="0005680A">
              <w:rPr>
                <w:rFonts w:ascii="Courier New" w:hAnsi="Courier New" w:cs="Courier New"/>
              </w:rPr>
              <w:t>}}</w:t>
            </w:r>
          </w:p>
        </w:tc>
        <w:tc>
          <w:tcPr>
            <w:tcW w:w="467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B3C34D5" w14:textId="3B50EF24" w:rsidR="00C87AFF" w:rsidRPr="0005680A" w:rsidRDefault="00C87AFF" w:rsidP="00C87AFF">
            <w:pPr>
              <w:pStyle w:val="NoSpacing"/>
              <w:jc w:val="right"/>
              <w:rPr>
                <w:rFonts w:ascii="Courier New" w:hAnsi="Courier New" w:cs="Courier New"/>
              </w:rPr>
            </w:pPr>
            <w:r w:rsidRPr="0005680A">
              <w:rPr>
                <w:rFonts w:ascii="Courier New" w:hAnsi="Courier New" w:cs="Courier New"/>
              </w:rPr>
              <w:t>{{ZUSATZKOSTEN_BETRAG</w:t>
            </w:r>
            <w:r w:rsidR="00787D02">
              <w:rPr>
                <w:rFonts w:ascii="Courier New" w:hAnsi="Courier New" w:cs="Courier New"/>
              </w:rPr>
              <w:t>3</w:t>
            </w:r>
            <w:r w:rsidRPr="0005680A">
              <w:rPr>
                <w:rFonts w:ascii="Courier New" w:hAnsi="Courier New" w:cs="Courier New"/>
              </w:rPr>
              <w:t>}}</w:t>
            </w:r>
          </w:p>
        </w:tc>
      </w:tr>
      <w:tr w:rsidR="00C87AFF" w:rsidRPr="0005680A" w14:paraId="36185042" w14:textId="77777777" w:rsidTr="00D31F67">
        <w:trPr>
          <w:trHeight w:val="446"/>
        </w:trPr>
        <w:tc>
          <w:tcPr>
            <w:tcW w:w="43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427EE04" w14:textId="77777777" w:rsidR="00C87AFF" w:rsidRPr="0005680A" w:rsidRDefault="00C87AFF" w:rsidP="00C87AFF">
            <w:pPr>
              <w:pStyle w:val="NoSpacing"/>
              <w:rPr>
                <w:rFonts w:ascii="Courier New" w:hAnsi="Courier New" w:cs="Courier New"/>
                <w:b/>
                <w:bCs/>
              </w:rPr>
            </w:pPr>
            <w:r w:rsidRPr="0005680A">
              <w:rPr>
                <w:rFonts w:ascii="Courier New" w:hAnsi="Courier New" w:cs="Courier New"/>
                <w:b/>
                <w:bCs/>
              </w:rPr>
              <w:t>(vorläufige) Summe:</w:t>
            </w:r>
          </w:p>
        </w:tc>
        <w:tc>
          <w:tcPr>
            <w:tcW w:w="46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AE2B3CC" w14:textId="77777777" w:rsidR="00C87AFF" w:rsidRPr="0005680A" w:rsidRDefault="00C87AFF" w:rsidP="00C87AFF">
            <w:pPr>
              <w:pStyle w:val="NoSpacing"/>
              <w:jc w:val="right"/>
              <w:rPr>
                <w:rFonts w:ascii="Courier New" w:hAnsi="Courier New" w:cs="Courier New"/>
                <w:b/>
                <w:bCs/>
              </w:rPr>
            </w:pPr>
            <w:r w:rsidRPr="0005680A">
              <w:rPr>
                <w:rFonts w:ascii="Courier New" w:hAnsi="Courier New" w:cs="Courier New"/>
              </w:rPr>
              <w:t>{{KOSTENSUMME_X}}</w:t>
            </w:r>
          </w:p>
        </w:tc>
      </w:tr>
    </w:tbl>
    <w:p w14:paraId="1DAAD029" w14:textId="77777777" w:rsidR="005B49D6" w:rsidRPr="0005680A" w:rsidRDefault="005B49D6" w:rsidP="00FB4493">
      <w:pPr>
        <w:rPr>
          <w:rFonts w:ascii="Courier New" w:hAnsi="Courier New" w:cs="Courier New"/>
          <w:sz w:val="22"/>
          <w:szCs w:val="22"/>
        </w:rPr>
      </w:pPr>
    </w:p>
    <w:p w14:paraId="43043DE4" w14:textId="5C78B454" w:rsidR="00FB4493" w:rsidRPr="0005680A" w:rsidRDefault="00FB4493" w:rsidP="00FB4493">
      <w:pPr>
        <w:rPr>
          <w:rFonts w:ascii="Courier New" w:hAnsi="Courier New" w:cs="Courier New"/>
          <w:sz w:val="22"/>
          <w:szCs w:val="22"/>
        </w:rPr>
      </w:pPr>
      <w:r w:rsidRPr="0005680A">
        <w:rPr>
          <w:rFonts w:ascii="Courier New" w:hAnsi="Courier New" w:cs="Courier New"/>
          <w:sz w:val="22"/>
          <w:szCs w:val="22"/>
        </w:rPr>
        <w:t xml:space="preserve">Namens und in Vollmacht meiner Mandantschaft erlaube ich mir, Sie zunächst aufzufordern, den vorgenannten Betrag in Höhe von </w:t>
      </w:r>
    </w:p>
    <w:p w14:paraId="652720CF" w14:textId="77777777" w:rsidR="003A65D7" w:rsidRPr="0005680A" w:rsidRDefault="003A65D7" w:rsidP="00FB4493">
      <w:pPr>
        <w:rPr>
          <w:rFonts w:ascii="Courier New" w:hAnsi="Courier New" w:cs="Courier New"/>
          <w:sz w:val="22"/>
          <w:szCs w:val="22"/>
        </w:rPr>
      </w:pPr>
    </w:p>
    <w:p w14:paraId="14C71E76" w14:textId="463D9347" w:rsidR="00FB4493" w:rsidRPr="00AC7D2C" w:rsidRDefault="00FB4493" w:rsidP="0005680A">
      <w:pPr>
        <w:jc w:val="center"/>
        <w:rPr>
          <w:rFonts w:ascii="Courier New" w:hAnsi="Courier New" w:cs="Courier New"/>
          <w:b/>
          <w:sz w:val="22"/>
          <w:szCs w:val="22"/>
          <w:u w:val="double"/>
        </w:rPr>
      </w:pPr>
      <w:r w:rsidRPr="00AC7D2C">
        <w:rPr>
          <w:rFonts w:ascii="Courier New" w:hAnsi="Courier New" w:cs="Courier New"/>
          <w:b/>
          <w:sz w:val="22"/>
          <w:szCs w:val="22"/>
          <w:u w:val="double"/>
        </w:rPr>
        <w:t>{{KOSTENSUMME_X}}</w:t>
      </w:r>
    </w:p>
    <w:p w14:paraId="4347E71B" w14:textId="501C36E5" w:rsidR="0005680A" w:rsidRDefault="0005680A" w:rsidP="0005680A">
      <w:pPr>
        <w:rPr>
          <w:rFonts w:ascii="Courier New" w:hAnsi="Courier New" w:cs="Courier New"/>
          <w:sz w:val="22"/>
          <w:szCs w:val="22"/>
        </w:rPr>
      </w:pPr>
      <w:r w:rsidRPr="0005680A">
        <w:rPr>
          <w:rFonts w:ascii="Courier New" w:hAnsi="Courier New" w:cs="Courier New"/>
          <w:sz w:val="22"/>
          <w:szCs w:val="22"/>
        </w:rPr>
        <w:t>bis zum</w:t>
      </w:r>
    </w:p>
    <w:p w14:paraId="6572C13C" w14:textId="7E6C1706" w:rsidR="0005680A" w:rsidRPr="00AC7D2C" w:rsidRDefault="0005680A" w:rsidP="0005680A">
      <w:pPr>
        <w:jc w:val="center"/>
        <w:rPr>
          <w:rFonts w:ascii="Courier New" w:hAnsi="Courier New" w:cs="Courier New"/>
          <w:b/>
          <w:sz w:val="22"/>
          <w:szCs w:val="22"/>
        </w:rPr>
      </w:pPr>
      <w:r w:rsidRPr="00AC7D2C">
        <w:rPr>
          <w:rFonts w:ascii="Courier New" w:hAnsi="Courier New" w:cs="Courier New"/>
          <w:b/>
          <w:sz w:val="22"/>
          <w:szCs w:val="22"/>
          <w:u w:val="single"/>
        </w:rPr>
        <w:t>{{FRIST_DATUM}}</w:t>
      </w:r>
    </w:p>
    <w:p w14:paraId="2B8D3303" w14:textId="77777777" w:rsidR="003A65D7" w:rsidRPr="0005680A" w:rsidRDefault="003A65D7" w:rsidP="00FB4493">
      <w:pPr>
        <w:rPr>
          <w:rFonts w:ascii="Courier New" w:hAnsi="Courier New" w:cs="Courier New"/>
          <w:sz w:val="22"/>
          <w:szCs w:val="22"/>
        </w:rPr>
      </w:pPr>
    </w:p>
    <w:p w14:paraId="35E8450C" w14:textId="6AFEE821" w:rsidR="00FB4493" w:rsidRPr="0005680A" w:rsidRDefault="00FB4493" w:rsidP="00FB4493">
      <w:pPr>
        <w:rPr>
          <w:rFonts w:ascii="Courier New" w:hAnsi="Courier New" w:cs="Courier New"/>
          <w:sz w:val="22"/>
          <w:szCs w:val="22"/>
          <w:u w:val="single"/>
        </w:rPr>
      </w:pPr>
      <w:r w:rsidRPr="0005680A">
        <w:rPr>
          <w:rFonts w:ascii="Courier New" w:hAnsi="Courier New" w:cs="Courier New"/>
          <w:sz w:val="22"/>
          <w:szCs w:val="22"/>
        </w:rPr>
        <w:t>auf mein Anderkonto zur Überweisung zu bringen.</w:t>
      </w:r>
    </w:p>
    <w:p w14:paraId="2AADAF55" w14:textId="77777777" w:rsidR="00FB4493" w:rsidRPr="0005680A" w:rsidRDefault="00FB4493" w:rsidP="00FB4493">
      <w:pPr>
        <w:pStyle w:val="NoSpacing"/>
        <w:rPr>
          <w:rFonts w:ascii="Courier New" w:hAnsi="Courier New" w:cs="Courier New"/>
        </w:rPr>
      </w:pPr>
    </w:p>
    <w:p w14:paraId="642C1EC7" w14:textId="4DA62BC3" w:rsidR="00FB4493" w:rsidRDefault="00FB4493" w:rsidP="00FB4493">
      <w:pPr>
        <w:rPr>
          <w:rFonts w:ascii="Courier New" w:hAnsi="Courier New" w:cs="Courier New"/>
          <w:iCs/>
          <w:sz w:val="22"/>
          <w:szCs w:val="22"/>
        </w:rPr>
      </w:pPr>
      <w:r w:rsidRPr="0005680A">
        <w:rPr>
          <w:rFonts w:ascii="Courier New" w:hAnsi="Courier New" w:cs="Courier New"/>
          <w:iCs/>
          <w:sz w:val="22"/>
          <w:szCs w:val="22"/>
        </w:rPr>
        <w:t>Mit freundlichen Grüßen</w:t>
      </w:r>
    </w:p>
    <w:p w14:paraId="7AE9C4C8" w14:textId="752F30E7" w:rsidR="00AC7D2C" w:rsidRDefault="00AC7D2C" w:rsidP="00FB4493">
      <w:pPr>
        <w:rPr>
          <w:rFonts w:ascii="Courier New" w:hAnsi="Courier New" w:cs="Courier New"/>
          <w:iCs/>
          <w:sz w:val="22"/>
          <w:szCs w:val="22"/>
        </w:rPr>
      </w:pPr>
    </w:p>
    <w:p w14:paraId="2E73FEB0" w14:textId="77777777" w:rsidR="00AC7D2C" w:rsidRPr="0005680A" w:rsidRDefault="00AC7D2C" w:rsidP="00FB4493">
      <w:pPr>
        <w:rPr>
          <w:rFonts w:ascii="Courier New" w:hAnsi="Courier New" w:cs="Courier New"/>
          <w:iCs/>
          <w:sz w:val="22"/>
          <w:szCs w:val="22"/>
        </w:rPr>
      </w:pPr>
    </w:p>
    <w:p w14:paraId="0BA59C67" w14:textId="77777777" w:rsidR="00FB4493" w:rsidRPr="0005680A" w:rsidRDefault="00FB4493" w:rsidP="00FB4493">
      <w:pPr>
        <w:rPr>
          <w:rFonts w:ascii="Courier New" w:hAnsi="Courier New" w:cs="Courier New"/>
          <w:iCs/>
          <w:sz w:val="22"/>
          <w:szCs w:val="22"/>
        </w:rPr>
      </w:pPr>
    </w:p>
    <w:p w14:paraId="6B6DC24E" w14:textId="77777777" w:rsidR="00FB4493" w:rsidRPr="0005680A" w:rsidRDefault="00FB4493" w:rsidP="00FB4493">
      <w:pPr>
        <w:rPr>
          <w:rFonts w:ascii="Courier New" w:hAnsi="Courier New" w:cs="Courier New"/>
          <w:iCs/>
          <w:sz w:val="22"/>
          <w:szCs w:val="22"/>
        </w:rPr>
      </w:pPr>
      <w:r w:rsidRPr="0005680A">
        <w:rPr>
          <w:rFonts w:ascii="Courier New" w:hAnsi="Courier New" w:cs="Courier New"/>
          <w:iCs/>
          <w:sz w:val="22"/>
          <w:szCs w:val="22"/>
        </w:rPr>
        <w:t>Michael Hohlwein</w:t>
      </w:r>
    </w:p>
    <w:p w14:paraId="6CC40E96" w14:textId="77777777" w:rsidR="00FB4493" w:rsidRPr="0005680A" w:rsidRDefault="00FB4493" w:rsidP="00FB4493">
      <w:pPr>
        <w:rPr>
          <w:rFonts w:ascii="Courier New" w:hAnsi="Courier New" w:cs="Courier New"/>
          <w:iCs/>
          <w:sz w:val="22"/>
          <w:szCs w:val="22"/>
        </w:rPr>
      </w:pPr>
      <w:r w:rsidRPr="0005680A">
        <w:rPr>
          <w:rFonts w:ascii="Courier New" w:hAnsi="Courier New" w:cs="Courier New"/>
          <w:iCs/>
          <w:sz w:val="22"/>
          <w:szCs w:val="22"/>
        </w:rPr>
        <w:t>Rechtsanwalt</w:t>
      </w:r>
    </w:p>
    <w:p w14:paraId="38709232" w14:textId="77777777" w:rsidR="00FB4493" w:rsidRPr="0005680A" w:rsidRDefault="00FB4493" w:rsidP="00FB4493">
      <w:pPr>
        <w:pStyle w:val="NoSpacing"/>
        <w:rPr>
          <w:rFonts w:ascii="Courier New" w:hAnsi="Courier New" w:cs="Courier New"/>
        </w:rPr>
      </w:pPr>
    </w:p>
    <w:p w14:paraId="51A54BD3" w14:textId="77777777" w:rsidR="00FB4493" w:rsidRPr="0005680A" w:rsidRDefault="00FB4493" w:rsidP="00FB4493">
      <w:pPr>
        <w:rPr>
          <w:rFonts w:ascii="Courier New" w:hAnsi="Courier New" w:cs="Courier New"/>
          <w:iCs/>
          <w:sz w:val="22"/>
          <w:szCs w:val="22"/>
        </w:rPr>
      </w:pPr>
      <w:r w:rsidRPr="0005680A">
        <w:rPr>
          <w:rFonts w:ascii="Courier New" w:hAnsi="Courier New" w:cs="Courier New"/>
          <w:iCs/>
          <w:sz w:val="22"/>
          <w:szCs w:val="22"/>
        </w:rPr>
        <w:t xml:space="preserve">Anlagen: </w:t>
      </w:r>
    </w:p>
    <w:p w14:paraId="4D5AB851" w14:textId="559DFA26" w:rsidR="00FB4493" w:rsidRPr="0005680A" w:rsidRDefault="00FB4493" w:rsidP="0005680A">
      <w:pPr>
        <w:spacing w:after="160" w:line="256" w:lineRule="auto"/>
        <w:contextualSpacing/>
        <w:rPr>
          <w:rFonts w:ascii="Courier New" w:hAnsi="Courier New" w:cs="Courier New"/>
          <w:iCs/>
          <w:sz w:val="22"/>
          <w:szCs w:val="22"/>
        </w:rPr>
      </w:pPr>
      <w:r w:rsidRPr="0005680A">
        <w:rPr>
          <w:rFonts w:ascii="Courier New" w:hAnsi="Courier New" w:cs="Courier New"/>
          <w:iCs/>
          <w:sz w:val="22"/>
          <w:szCs w:val="22"/>
        </w:rPr>
        <w:t xml:space="preserve">Gutachten </w:t>
      </w:r>
    </w:p>
    <w:p w14:paraId="2C5DCD06" w14:textId="1CDDF621" w:rsidR="00FB4493" w:rsidRPr="0005680A" w:rsidRDefault="00FB4493" w:rsidP="0005680A">
      <w:pPr>
        <w:spacing w:after="160" w:line="256" w:lineRule="auto"/>
        <w:contextualSpacing/>
        <w:rPr>
          <w:rFonts w:ascii="Courier New" w:hAnsi="Courier New" w:cs="Courier New"/>
          <w:iCs/>
          <w:sz w:val="22"/>
          <w:szCs w:val="22"/>
        </w:rPr>
      </w:pPr>
      <w:r w:rsidRPr="0005680A">
        <w:rPr>
          <w:rFonts w:ascii="Courier New" w:hAnsi="Courier New" w:cs="Courier New"/>
          <w:iCs/>
          <w:sz w:val="22"/>
          <w:szCs w:val="22"/>
        </w:rPr>
        <w:t>V</w:t>
      </w:r>
      <w:r w:rsidR="00264393">
        <w:rPr>
          <w:rFonts w:ascii="Courier New" w:hAnsi="Courier New" w:cs="Courier New"/>
          <w:iCs/>
          <w:sz w:val="22"/>
          <w:szCs w:val="22"/>
        </w:rPr>
        <w:t>ollmacht</w:t>
      </w:r>
    </w:p>
    <w:p w14:paraId="016EB34C" w14:textId="77777777" w:rsidR="00FB4493" w:rsidRPr="0005680A" w:rsidRDefault="00FB4493" w:rsidP="00FB4493">
      <w:pPr>
        <w:tabs>
          <w:tab w:val="left" w:pos="3536"/>
        </w:tabs>
        <w:rPr>
          <w:rFonts w:ascii="Courier New" w:hAnsi="Courier New" w:cs="Courier New"/>
          <w:sz w:val="22"/>
          <w:szCs w:val="22"/>
        </w:rPr>
      </w:pPr>
    </w:p>
    <w:p w14:paraId="0EE10FA1" w14:textId="04E5286E" w:rsidR="00E86959" w:rsidRPr="0005680A" w:rsidRDefault="00E86959" w:rsidP="00E8695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</w:p>
    <w:sectPr w:rsidR="00E86959" w:rsidRPr="0005680A">
      <w:headerReference w:type="default" r:id="rId8"/>
      <w:headerReference w:type="first" r:id="rId9"/>
      <w:footerReference w:type="first" r:id="rId10"/>
      <w:pgSz w:w="11906" w:h="16838"/>
      <w:pgMar w:top="1418" w:right="1134" w:bottom="1134" w:left="141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BF285" w14:textId="77777777" w:rsidR="003139B3" w:rsidRDefault="003139B3">
      <w:r>
        <w:separator/>
      </w:r>
    </w:p>
  </w:endnote>
  <w:endnote w:type="continuationSeparator" w:id="0">
    <w:p w14:paraId="5780C6C3" w14:textId="77777777" w:rsidR="003139B3" w:rsidRDefault="003139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umnst777 Lt BT">
    <w:altName w:val="Tahoma"/>
    <w:charset w:val="00"/>
    <w:family w:val="swiss"/>
    <w:pitch w:val="variable"/>
    <w:sig w:usb0="00000007" w:usb1="00000000" w:usb2="00000000" w:usb3="00000000" w:csb0="0000001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umnst777 Blk BT">
    <w:altName w:val="Tahoma"/>
    <w:charset w:val="00"/>
    <w:family w:val="swiss"/>
    <w:pitch w:val="variable"/>
    <w:sig w:usb0="00000007" w:usb1="00000000" w:usb2="00000000" w:usb3="00000000" w:csb0="000000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umnst777 BT">
    <w:altName w:val="Lucida Sans Unicode"/>
    <w:charset w:val="00"/>
    <w:family w:val="swiss"/>
    <w:pitch w:val="variable"/>
    <w:sig w:usb0="00000001" w:usb1="00000000" w:usb2="00000000" w:usb3="00000000" w:csb0="0000001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 Pro">
    <w:altName w:val="Arial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F3F98" w14:textId="77777777" w:rsidR="00273EF8" w:rsidRDefault="00273EF8">
    <w:pPr>
      <w:pStyle w:val="Footer"/>
      <w:tabs>
        <w:tab w:val="clear" w:pos="4536"/>
        <w:tab w:val="clear" w:pos="9072"/>
        <w:tab w:val="left" w:pos="2410"/>
        <w:tab w:val="left" w:pos="3119"/>
        <w:tab w:val="left" w:pos="5529"/>
        <w:tab w:val="left" w:pos="7938"/>
      </w:tabs>
    </w:pPr>
    <w:r>
      <w:rPr>
        <w:rFonts w:ascii="Arial" w:hAnsi="Arial" w:cs="Arial"/>
        <w:sz w:val="14"/>
      </w:rPr>
      <w:tab/>
    </w:r>
    <w:r>
      <w:rPr>
        <w:rFonts w:ascii="Arial" w:hAnsi="Arial" w:cs="Arial"/>
        <w:sz w:val="14"/>
      </w:rPr>
      <w:tab/>
    </w:r>
    <w:r>
      <w:rPr>
        <w:rFonts w:ascii="Arial" w:hAnsi="Arial" w:cs="Arial"/>
        <w:sz w:val="14"/>
      </w:rPr>
      <w:tab/>
    </w:r>
    <w:r>
      <w:rPr>
        <w:rFonts w:ascii="Arial" w:hAnsi="Arial" w:cs="Arial"/>
        <w:sz w:val="14"/>
      </w:rPr>
      <w:tab/>
    </w:r>
  </w:p>
  <w:p w14:paraId="78A782C8" w14:textId="6E7A016A" w:rsidR="00273EF8" w:rsidRDefault="00273EF8">
    <w:pPr>
      <w:pStyle w:val="Footer"/>
      <w:tabs>
        <w:tab w:val="clear" w:pos="4536"/>
        <w:tab w:val="clear" w:pos="9072"/>
        <w:tab w:val="left" w:pos="2410"/>
        <w:tab w:val="left" w:pos="3119"/>
        <w:tab w:val="left" w:pos="5529"/>
        <w:tab w:val="left" w:pos="7152"/>
        <w:tab w:val="left" w:pos="7500"/>
        <w:tab w:val="left" w:pos="7938"/>
      </w:tabs>
      <w:rPr>
        <w:rFonts w:ascii="Arial" w:hAnsi="Arial" w:cs="Arial"/>
        <w:color w:val="000000"/>
        <w:sz w:val="14"/>
      </w:rPr>
    </w:pPr>
    <w:r>
      <w:rPr>
        <w:rFonts w:ascii="Arial" w:hAnsi="Arial" w:cs="Arial"/>
        <w:color w:val="000000"/>
        <w:sz w:val="14"/>
      </w:rPr>
      <w:t>RA Michael Hohlwein             Telefon:     0345 / 5 82 29 00              Deutsche Bank AG</w:t>
    </w:r>
    <w:r>
      <w:rPr>
        <w:rFonts w:ascii="Arial" w:hAnsi="Arial" w:cs="Arial"/>
        <w:color w:val="000000"/>
        <w:sz w:val="14"/>
      </w:rPr>
      <w:tab/>
      <w:t xml:space="preserve">                                    Deutsche Bank AG</w:t>
    </w:r>
    <w:r w:rsidR="00116125">
      <w:rPr>
        <w:rFonts w:ascii="Arial" w:hAnsi="Arial" w:cs="Arial"/>
        <w:color w:val="000000"/>
        <w:sz w:val="14"/>
      </w:rPr>
      <w:t xml:space="preserve"> (Anderkonto)</w:t>
    </w:r>
  </w:p>
  <w:p w14:paraId="4D512752" w14:textId="77777777" w:rsidR="00273EF8" w:rsidRDefault="001D5A6E" w:rsidP="001403E7">
    <w:pPr>
      <w:pStyle w:val="Footer"/>
      <w:tabs>
        <w:tab w:val="clear" w:pos="4536"/>
        <w:tab w:val="clear" w:pos="9072"/>
        <w:tab w:val="left" w:pos="1872"/>
        <w:tab w:val="left" w:pos="2172"/>
        <w:tab w:val="left" w:pos="2410"/>
        <w:tab w:val="left" w:pos="3119"/>
        <w:tab w:val="left" w:pos="5529"/>
        <w:tab w:val="left" w:pos="6900"/>
        <w:tab w:val="left" w:pos="7140"/>
        <w:tab w:val="left" w:pos="7500"/>
        <w:tab w:val="left" w:pos="7938"/>
      </w:tabs>
      <w:rPr>
        <w:rFonts w:ascii="Arial" w:eastAsia="Calibri" w:hAnsi="Arial" w:cs="Arial"/>
        <w:sz w:val="14"/>
        <w:szCs w:val="14"/>
      </w:rPr>
    </w:pPr>
    <w:r>
      <w:rPr>
        <w:rFonts w:ascii="Arial" w:hAnsi="Arial" w:cs="Arial"/>
        <w:color w:val="000000"/>
        <w:sz w:val="14"/>
      </w:rPr>
      <w:t>Reilstraße 128</w:t>
    </w:r>
    <w:r w:rsidR="001403E7">
      <w:rPr>
        <w:rFonts w:ascii="Arial" w:hAnsi="Arial" w:cs="Arial"/>
        <w:color w:val="000000"/>
        <w:sz w:val="14"/>
      </w:rPr>
      <w:tab/>
    </w:r>
    <w:r w:rsidR="00273EF8">
      <w:rPr>
        <w:rFonts w:ascii="Arial" w:hAnsi="Arial" w:cs="Arial"/>
        <w:color w:val="000000"/>
        <w:sz w:val="14"/>
      </w:rPr>
      <w:t xml:space="preserve">Fax:          0345 / 5 82 29 02              IBAN: </w:t>
    </w:r>
    <w:r w:rsidR="00273EF8">
      <w:rPr>
        <w:rFonts w:ascii="Arial" w:hAnsi="Arial" w:cs="Arial"/>
        <w:color w:val="000000"/>
        <w:sz w:val="14"/>
        <w:szCs w:val="14"/>
      </w:rPr>
      <w:t>D</w:t>
    </w:r>
    <w:r w:rsidR="00273EF8">
      <w:rPr>
        <w:rFonts w:ascii="Arial" w:eastAsia="Calibri" w:hAnsi="Arial" w:cs="Arial"/>
        <w:sz w:val="14"/>
        <w:szCs w:val="14"/>
      </w:rPr>
      <w:t>E49 8607 0024 0772 2903 00           IBAN :DE45 8607 0024 0773 3694 00</w:t>
    </w:r>
  </w:p>
  <w:p w14:paraId="3D5E4796" w14:textId="77777777" w:rsidR="00273EF8" w:rsidRDefault="001403E7">
    <w:pPr>
      <w:spacing w:after="200" w:line="276" w:lineRule="auto"/>
      <w:rPr>
        <w:rFonts w:ascii="Arial" w:hAnsi="Arial" w:cs="Arial"/>
        <w:color w:val="000000"/>
        <w:sz w:val="14"/>
        <w:szCs w:val="14"/>
      </w:rPr>
    </w:pPr>
    <w:r>
      <w:rPr>
        <w:rFonts w:ascii="Arial" w:eastAsia="Calibri" w:hAnsi="Arial" w:cs="Arial"/>
        <w:sz w:val="14"/>
        <w:szCs w:val="14"/>
      </w:rPr>
      <w:t>061</w:t>
    </w:r>
    <w:r w:rsidR="001D5A6E">
      <w:rPr>
        <w:rFonts w:ascii="Arial" w:eastAsia="Calibri" w:hAnsi="Arial" w:cs="Arial"/>
        <w:sz w:val="14"/>
        <w:szCs w:val="14"/>
      </w:rPr>
      <w:t>14</w:t>
    </w:r>
    <w:r>
      <w:rPr>
        <w:rFonts w:ascii="Arial" w:eastAsia="Calibri" w:hAnsi="Arial" w:cs="Arial"/>
        <w:sz w:val="14"/>
        <w:szCs w:val="14"/>
      </w:rPr>
      <w:t xml:space="preserve"> Halle</w:t>
    </w:r>
    <w:r w:rsidR="00D50EA9">
      <w:rPr>
        <w:rFonts w:ascii="Arial" w:eastAsia="Calibri" w:hAnsi="Arial" w:cs="Arial"/>
        <w:sz w:val="14"/>
        <w:szCs w:val="14"/>
      </w:rPr>
      <w:t>/Saale</w:t>
    </w:r>
    <w:r>
      <w:rPr>
        <w:rFonts w:ascii="Arial" w:eastAsia="Calibri" w:hAnsi="Arial" w:cs="Arial"/>
        <w:sz w:val="14"/>
        <w:szCs w:val="14"/>
      </w:rPr>
      <w:t xml:space="preserve">                  </w:t>
    </w:r>
    <w:r>
      <w:rPr>
        <w:rFonts w:ascii="Arial" w:hAnsi="Arial" w:cs="Arial"/>
        <w:color w:val="000000"/>
        <w:sz w:val="14"/>
      </w:rPr>
      <w:t xml:space="preserve">Email:       </w:t>
    </w:r>
    <w:hyperlink r:id="rId1" w:history="1">
      <w:r w:rsidRPr="007F5226">
        <w:rPr>
          <w:rStyle w:val="Hyperlink"/>
          <w:rFonts w:ascii="Arial" w:hAnsi="Arial"/>
          <w:sz w:val="14"/>
          <w:szCs w:val="14"/>
        </w:rPr>
        <w:t>advokatur@aol.com</w:t>
      </w:r>
    </w:hyperlink>
    <w:r w:rsidR="00273EF8">
      <w:rPr>
        <w:rFonts w:ascii="Arial" w:eastAsia="Calibri" w:hAnsi="Arial" w:cs="Arial"/>
        <w:sz w:val="14"/>
        <w:szCs w:val="14"/>
      </w:rPr>
      <w:t xml:space="preserve">           BIC: DEUTDEDBLEG                                    BIC:  DEUTDEDBLEG</w:t>
    </w:r>
  </w:p>
  <w:p w14:paraId="64ED1451" w14:textId="77777777" w:rsidR="00273EF8" w:rsidRDefault="00273EF8">
    <w:pPr>
      <w:pStyle w:val="Footer"/>
      <w:tabs>
        <w:tab w:val="clear" w:pos="4536"/>
        <w:tab w:val="clear" w:pos="9072"/>
        <w:tab w:val="left" w:pos="2410"/>
        <w:tab w:val="left" w:pos="3119"/>
        <w:tab w:val="left" w:pos="5529"/>
        <w:tab w:val="left" w:pos="7938"/>
      </w:tabs>
      <w:rPr>
        <w:rFonts w:ascii="Arial" w:hAnsi="Arial" w:cs="Arial"/>
        <w:color w:val="000000"/>
        <w:sz w:val="14"/>
        <w:szCs w:val="14"/>
      </w:rPr>
    </w:pPr>
  </w:p>
  <w:p w14:paraId="7631448F" w14:textId="77777777" w:rsidR="00273EF8" w:rsidRDefault="00273EF8">
    <w:pPr>
      <w:pStyle w:val="Footer"/>
      <w:tabs>
        <w:tab w:val="clear" w:pos="4536"/>
        <w:tab w:val="clear" w:pos="9072"/>
        <w:tab w:val="left" w:pos="2410"/>
        <w:tab w:val="left" w:pos="3119"/>
        <w:tab w:val="left" w:pos="5529"/>
        <w:tab w:val="left" w:pos="7938"/>
      </w:tabs>
    </w:pPr>
    <w:r>
      <w:rPr>
        <w:rFonts w:ascii="Arial" w:hAnsi="Arial" w:cs="Arial"/>
        <w:color w:val="000000"/>
        <w:sz w:val="14"/>
        <w:szCs w:val="14"/>
      </w:rPr>
      <w:t xml:space="preserve">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3AA27" w14:textId="77777777" w:rsidR="003139B3" w:rsidRDefault="003139B3">
      <w:r>
        <w:separator/>
      </w:r>
    </w:p>
  </w:footnote>
  <w:footnote w:type="continuationSeparator" w:id="0">
    <w:p w14:paraId="5024AC27" w14:textId="77777777" w:rsidR="003139B3" w:rsidRDefault="003139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B6021" w14:textId="77777777" w:rsidR="00273EF8" w:rsidRDefault="00273EF8">
    <w:pPr>
      <w:pStyle w:val="Header"/>
      <w:jc w:val="center"/>
    </w:pPr>
    <w:r>
      <w:rPr>
        <w:rStyle w:val="PageNumber"/>
        <w:rFonts w:ascii="Courier New" w:hAnsi="Courier New" w:cs="Courier New"/>
        <w:sz w:val="22"/>
      </w:rPr>
      <w:t xml:space="preserve">- </w:t>
    </w:r>
    <w:r>
      <w:rPr>
        <w:rStyle w:val="PageNumber"/>
        <w:rFonts w:cs="Courier New"/>
        <w:sz w:val="22"/>
      </w:rPr>
      <w:fldChar w:fldCharType="begin"/>
    </w:r>
    <w:r>
      <w:rPr>
        <w:rStyle w:val="PageNumber"/>
        <w:rFonts w:cs="Courier New"/>
        <w:sz w:val="22"/>
      </w:rPr>
      <w:instrText xml:space="preserve"> PAGE </w:instrText>
    </w:r>
    <w:r>
      <w:rPr>
        <w:rStyle w:val="PageNumber"/>
        <w:rFonts w:cs="Courier New"/>
        <w:sz w:val="22"/>
      </w:rPr>
      <w:fldChar w:fldCharType="separate"/>
    </w:r>
    <w:r w:rsidR="00E86959">
      <w:rPr>
        <w:rStyle w:val="PageNumber"/>
        <w:rFonts w:cs="Courier New" w:hint="eastAsia"/>
        <w:noProof/>
        <w:sz w:val="22"/>
      </w:rPr>
      <w:t>2</w:t>
    </w:r>
    <w:r>
      <w:rPr>
        <w:rStyle w:val="PageNumber"/>
        <w:rFonts w:cs="Courier New"/>
        <w:sz w:val="22"/>
      </w:rPr>
      <w:fldChar w:fldCharType="end"/>
    </w:r>
    <w:r>
      <w:rPr>
        <w:rStyle w:val="PageNumber"/>
        <w:rFonts w:ascii="Courier New" w:hAnsi="Courier New" w:cs="Courier New"/>
        <w:sz w:val="22"/>
      </w:rPr>
      <w:t xml:space="preserve"> - </w:t>
    </w:r>
  </w:p>
  <w:p w14:paraId="7583ABE6" w14:textId="77777777" w:rsidR="00273EF8" w:rsidRDefault="00273EF8">
    <w:pPr>
      <w:pStyle w:val="Header"/>
      <w:jc w:val="center"/>
    </w:pPr>
  </w:p>
  <w:p w14:paraId="5766958F" w14:textId="77777777" w:rsidR="00273EF8" w:rsidRDefault="00273EF8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9A1A1" w14:textId="77777777" w:rsidR="001028E0" w:rsidRDefault="001028E0">
    <w:pPr>
      <w:pStyle w:val="Header"/>
      <w:ind w:left="-360"/>
    </w:pPr>
  </w:p>
  <w:p w14:paraId="6AFA5AB4" w14:textId="2910A919" w:rsidR="00273EF8" w:rsidRDefault="00E54D68">
    <w:pPr>
      <w:pStyle w:val="Header"/>
      <w:ind w:left="-360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C502A98" wp14:editId="077ECD4E">
              <wp:simplePos x="0" y="0"/>
              <wp:positionH relativeFrom="column">
                <wp:posOffset>4147820</wp:posOffset>
              </wp:positionH>
              <wp:positionV relativeFrom="paragraph">
                <wp:posOffset>2522765</wp:posOffset>
              </wp:positionV>
              <wp:extent cx="1885950" cy="276225"/>
              <wp:effectExtent l="0" t="0" r="0" b="9525"/>
              <wp:wrapNone/>
              <wp:docPr id="11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85950" cy="276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CEB3DDA" w14:textId="77777777" w:rsidR="00EF3A88" w:rsidRPr="00EF3A88" w:rsidRDefault="00EF3A88">
                          <w:pP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</w:pPr>
                          <w:r w:rsidRPr="00EF3A88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{{AKTENZEICHEN}}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C502A98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8" type="#_x0000_t202" style="position:absolute;left:0;text-align:left;margin-left:326.6pt;margin-top:198.65pt;width:148.5pt;height:21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" filled="f" stroked="f">
              <v:textbox>
                <w:txbxContent>
                  <w:p w14:paraId="2CEB3DDA" w14:textId="77777777" w:rsidR="00EF3A88" w:rsidRPr="00EF3A88" w:rsidRDefault="00EF3A88">
                    <w:pPr>
                      <w:rPr>
                        <w:rFonts w:ascii="Arial" w:hAnsi="Arial" w:cs="Arial"/>
                        <w:sz w:val="22"/>
                        <w:szCs w:val="22"/>
                      </w:rPr>
                    </w:pPr>
                    <w:r w:rsidRPr="00EF3A88">
                      <w:rPr>
                        <w:rFonts w:ascii="Arial" w:hAnsi="Arial" w:cs="Arial"/>
                        <w:sz w:val="22"/>
                        <w:szCs w:val="22"/>
                      </w:rPr>
                      <w:t>{{AKTENZEICHEN}}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251658240" behindDoc="0" locked="0" layoutInCell="1" allowOverlap="1" wp14:anchorId="1A7ECB62" wp14:editId="7203368E">
              <wp:simplePos x="0" y="0"/>
              <wp:positionH relativeFrom="column">
                <wp:posOffset>-255270</wp:posOffset>
              </wp:positionH>
              <wp:positionV relativeFrom="paragraph">
                <wp:posOffset>385445</wp:posOffset>
              </wp:positionV>
              <wp:extent cx="6112510" cy="2832100"/>
              <wp:effectExtent l="0" t="0" r="0" b="0"/>
              <wp:wrapTopAndBottom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112510" cy="2832100"/>
                        <a:chOff x="-402" y="478"/>
                        <a:chExt cx="9625" cy="4459"/>
                      </a:xfrm>
                    </wpg:grpSpPr>
                    <wps:wsp>
                      <wps:cNvPr id="6" name="Text Box 6"/>
                      <wps:cNvSpPr txBox="1">
                        <a:spLocks noChangeArrowheads="1"/>
                      </wps:cNvSpPr>
                      <wps:spPr bwMode="auto">
                        <a:xfrm>
                          <a:off x="4779" y="478"/>
                          <a:ext cx="4444" cy="30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80808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D2322B2" w14:textId="77777777" w:rsidR="00273EF8" w:rsidRDefault="00273EF8">
                            <w:pPr>
                              <w:jc w:val="center"/>
                              <w:rPr>
                                <w:rFonts w:ascii="Arial" w:hAnsi="Arial" w:cs="Arial"/>
                                <w:color w:val="333399"/>
                                <w:spacing w:val="24"/>
                                <w:sz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33399"/>
                                <w:spacing w:val="24"/>
                                <w:sz w:val="32"/>
                              </w:rPr>
                              <w:t>MICHAEL HOHLWEIN</w:t>
                            </w:r>
                          </w:p>
                          <w:p w14:paraId="37F6E17A" w14:textId="77777777" w:rsidR="00273EF8" w:rsidRDefault="00273EF8">
                            <w:pPr>
                              <w:jc w:val="center"/>
                              <w:rPr>
                                <w:rFonts w:ascii="Arial" w:hAnsi="Arial" w:cs="Arial"/>
                                <w:color w:val="333399"/>
                                <w:spacing w:val="24"/>
                                <w:sz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33399"/>
                                <w:spacing w:val="24"/>
                                <w:sz w:val="28"/>
                              </w:rPr>
                              <w:t>RECHTSANWALT</w:t>
                            </w:r>
                          </w:p>
                          <w:p w14:paraId="1534E4DB" w14:textId="77777777" w:rsidR="00273EF8" w:rsidRDefault="00273EF8">
                            <w:pPr>
                              <w:spacing w:before="120"/>
                              <w:jc w:val="center"/>
                            </w:pPr>
                          </w:p>
                          <w:p w14:paraId="293C6FBD" w14:textId="77777777" w:rsidR="00273EF8" w:rsidRDefault="00273EF8">
                            <w:pPr>
                              <w:spacing w:before="120"/>
                              <w:jc w:val="center"/>
                            </w:pPr>
                          </w:p>
                          <w:p w14:paraId="0E9778C2" w14:textId="77777777" w:rsidR="00273EF8" w:rsidRDefault="00273EF8">
                            <w:pPr>
                              <w:spacing w:before="120"/>
                              <w:jc w:val="center"/>
                              <w:rPr>
                                <w:rFonts w:ascii="Arial" w:hAnsi="Arial" w:cs="Arial"/>
                                <w:color w:val="000000"/>
                                <w:spacing w:val="1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pacing w:val="10"/>
                                <w:sz w:val="18"/>
                                <w:szCs w:val="18"/>
                              </w:rPr>
                              <w:t>Zugelassen bei der Rechtsanwaltskammer des Landes Sachsen-Anhalt</w:t>
                            </w:r>
                          </w:p>
                          <w:p w14:paraId="64006ECF" w14:textId="77777777" w:rsidR="00273EF8" w:rsidRDefault="00273EF8">
                            <w:pPr>
                              <w:spacing w:before="120"/>
                              <w:jc w:val="center"/>
                            </w:pPr>
                          </w:p>
                          <w:p w14:paraId="7FA7EE36" w14:textId="77777777" w:rsidR="00273EF8" w:rsidRDefault="00273EF8">
                            <w:pPr>
                              <w:spacing w:before="120"/>
                              <w:jc w:val="center"/>
                              <w:rPr>
                                <w:rFonts w:ascii="Arial" w:hAnsi="Arial" w:cs="Arial"/>
                                <w:color w:val="808080"/>
                                <w:spacing w:val="10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8080"/>
                                <w:spacing w:val="10"/>
                                <w:sz w:val="16"/>
                              </w:rPr>
                              <w:t xml:space="preserve">GERICHTSFACH: </w:t>
                            </w:r>
                            <w:r w:rsidR="00623DFF">
                              <w:rPr>
                                <w:rFonts w:ascii="Arial" w:hAnsi="Arial" w:cs="Arial"/>
                                <w:color w:val="808080"/>
                                <w:spacing w:val="10"/>
                                <w:sz w:val="16"/>
                              </w:rPr>
                              <w:t>37</w:t>
                            </w:r>
                            <w:r>
                              <w:rPr>
                                <w:rFonts w:ascii="Arial" w:hAnsi="Arial" w:cs="Arial"/>
                                <w:color w:val="808080"/>
                                <w:spacing w:val="10"/>
                                <w:sz w:val="16"/>
                              </w:rPr>
                              <w:t xml:space="preserve"> (LG HALLE)</w:t>
                            </w:r>
                          </w:p>
                          <w:p w14:paraId="686A86D9" w14:textId="77777777" w:rsidR="00273EF8" w:rsidRDefault="00273EF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5233" y="3624"/>
                          <a:ext cx="3822" cy="681"/>
                        </a:xfrm>
                        <a:prstGeom prst="rect">
                          <a:avLst/>
                        </a:prstGeom>
                        <a:noFill/>
                        <a:ln w="324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65138AA" w14:textId="77777777" w:rsidR="00273EF8" w:rsidRDefault="00273EF8">
                            <w:pPr>
                              <w:spacing w:after="120"/>
                              <w:jc w:val="center"/>
                              <w:rPr>
                                <w:rFonts w:ascii="Arial" w:hAnsi="Arial" w:cs="Arial"/>
                                <w:color w:val="808080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8080"/>
                                <w:sz w:val="14"/>
                              </w:rPr>
                              <w:t>Aktenzeichen bitte unbedingt angeben</w:t>
                            </w:r>
                          </w:p>
                        </w:txbxContent>
                      </wps:txbx>
                      <wps:bodyPr rot="0" vert="horz" wrap="square" lIns="91440" tIns="36360" rIns="91440" bIns="0" anchor="t" anchorCtr="0" upright="1">
                        <a:noAutofit/>
                      </wps:bodyPr>
                    </wps:wsp>
                    <wps:wsp>
                      <wps:cNvPr id="8" name="Text Box 8"/>
                      <wps:cNvSpPr txBox="1">
                        <a:spLocks noChangeArrowheads="1"/>
                      </wps:cNvSpPr>
                      <wps:spPr bwMode="auto">
                        <a:xfrm>
                          <a:off x="-402" y="1885"/>
                          <a:ext cx="5070" cy="3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80808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CBF83C" w14:textId="77777777" w:rsidR="00273EF8" w:rsidRDefault="00273EF8">
                            <w:pP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 xml:space="preserve">RA Michael Hohlwein </w:t>
                            </w:r>
                            <w:r>
                              <w:rPr>
                                <w:rFonts w:ascii="Arial" w:hAnsi="Arial" w:cs="Arial"/>
                                <w:color w:val="000080"/>
                                <w:sz w:val="14"/>
                              </w:rPr>
                              <w:t>|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 xml:space="preserve"> </w:t>
                            </w:r>
                            <w:r w:rsidR="001D5A6E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Reilstraße 128</w:t>
                            </w:r>
                            <w:r>
                              <w:rPr>
                                <w:rFonts w:ascii="Arial" w:hAnsi="Arial" w:cs="Arial"/>
                                <w:color w:val="000080"/>
                                <w:sz w:val="14"/>
                              </w:rPr>
                              <w:t xml:space="preserve"> |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 xml:space="preserve">  061</w:t>
                            </w:r>
                            <w:r w:rsidR="001D5A6E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14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 xml:space="preserve"> Halle/Saale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" name="Text Box 9"/>
                      <wps:cNvSpPr txBox="1">
                        <a:spLocks noChangeArrowheads="1"/>
                      </wps:cNvSpPr>
                      <wps:spPr bwMode="auto">
                        <a:xfrm>
                          <a:off x="-254" y="2352"/>
                          <a:ext cx="4171" cy="20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80808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  <wps:wsp>
                      <wps:cNvPr id="10" name="Text Box 10"/>
                      <wps:cNvSpPr txBox="1">
                        <a:spLocks noChangeArrowheads="1"/>
                      </wps:cNvSpPr>
                      <wps:spPr bwMode="auto">
                        <a:xfrm>
                          <a:off x="5212" y="4510"/>
                          <a:ext cx="2443" cy="4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80808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1D23933" w14:textId="62116820" w:rsidR="00EF3A88" w:rsidRPr="00EF3A88" w:rsidRDefault="00EF3A88" w:rsidP="00EF3A8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EF3A8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H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all</w:t>
                            </w:r>
                            <w:r w:rsidRPr="00EF3A8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e,</w:t>
                            </w:r>
                            <w:r w:rsidR="00BD0A9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EF3A8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{{HEUTDATUM}}</w:t>
                            </w:r>
                          </w:p>
                          <w:p w14:paraId="08E94C19" w14:textId="7F9C14D9" w:rsidR="00273EF8" w:rsidRPr="00EF3A88" w:rsidRDefault="00E8695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EF3A8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MH</w:t>
                            </w:r>
                            <w:r w:rsidR="00BD0A9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/RH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A7ECB62" id="Group 5" o:spid="_x0000_s1028" style="position:absolute;left:0;text-align:left;margin-left:-20.1pt;margin-top:30.35pt;width:481.3pt;height:223pt;z-index:251658240;mso-wrap-distance-left:0;mso-wrap-distance-right:0" coordorigin="-402,478" coordsize="9625,44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9" type="#_x0000_t202" style="position:absolute;left:4779;top:478;width:4444;height:3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" filled="f" stroked="f" strokecolor="gray">
                <v:stroke joinstyle="round"/>
                <v:textbox>
                  <w:txbxContent>
                    <w:p w14:paraId="2D2322B2" w14:textId="77777777" w:rsidR="00273EF8" w:rsidRDefault="00273EF8">
                      <w:pPr>
                        <w:jc w:val="center"/>
                        <w:rPr>
                          <w:rFonts w:ascii="Arial" w:hAnsi="Arial" w:cs="Arial"/>
                          <w:color w:val="333399"/>
                          <w:spacing w:val="24"/>
                          <w:sz w:val="32"/>
                        </w:rPr>
                      </w:pPr>
                      <w:r>
                        <w:rPr>
                          <w:rFonts w:ascii="Arial" w:hAnsi="Arial" w:cs="Arial"/>
                          <w:color w:val="333399"/>
                          <w:spacing w:val="24"/>
                          <w:sz w:val="32"/>
                        </w:rPr>
                        <w:t>MICHAEL HOHLWEIN</w:t>
                      </w:r>
                    </w:p>
                    <w:p w14:paraId="37F6E17A" w14:textId="77777777" w:rsidR="00273EF8" w:rsidRDefault="00273EF8">
                      <w:pPr>
                        <w:jc w:val="center"/>
                        <w:rPr>
                          <w:rFonts w:ascii="Arial" w:hAnsi="Arial" w:cs="Arial"/>
                          <w:color w:val="333399"/>
                          <w:spacing w:val="24"/>
                          <w:sz w:val="28"/>
                        </w:rPr>
                      </w:pPr>
                      <w:r>
                        <w:rPr>
                          <w:rFonts w:ascii="Arial" w:hAnsi="Arial" w:cs="Arial"/>
                          <w:color w:val="333399"/>
                          <w:spacing w:val="24"/>
                          <w:sz w:val="28"/>
                        </w:rPr>
                        <w:t>RECHTSANWALT</w:t>
                      </w:r>
                    </w:p>
                    <w:p w14:paraId="1534E4DB" w14:textId="77777777" w:rsidR="00273EF8" w:rsidRDefault="00273EF8">
                      <w:pPr>
                        <w:spacing w:before="120"/>
                        <w:jc w:val="center"/>
                      </w:pPr>
                    </w:p>
                    <w:p w14:paraId="293C6FBD" w14:textId="77777777" w:rsidR="00273EF8" w:rsidRDefault="00273EF8">
                      <w:pPr>
                        <w:spacing w:before="120"/>
                        <w:jc w:val="center"/>
                      </w:pPr>
                    </w:p>
                    <w:p w14:paraId="0E9778C2" w14:textId="77777777" w:rsidR="00273EF8" w:rsidRDefault="00273EF8">
                      <w:pPr>
                        <w:spacing w:before="120"/>
                        <w:jc w:val="center"/>
                        <w:rPr>
                          <w:rFonts w:ascii="Arial" w:hAnsi="Arial" w:cs="Arial"/>
                          <w:color w:val="000000"/>
                          <w:spacing w:val="10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pacing w:val="10"/>
                          <w:sz w:val="18"/>
                          <w:szCs w:val="18"/>
                        </w:rPr>
                        <w:t>Zugelassen bei der Rechtsanwaltskammer des Landes Sachsen-Anhalt</w:t>
                      </w:r>
                    </w:p>
                    <w:p w14:paraId="64006ECF" w14:textId="77777777" w:rsidR="00273EF8" w:rsidRDefault="00273EF8">
                      <w:pPr>
                        <w:spacing w:before="120"/>
                        <w:jc w:val="center"/>
                      </w:pPr>
                    </w:p>
                    <w:p w14:paraId="7FA7EE36" w14:textId="77777777" w:rsidR="00273EF8" w:rsidRDefault="00273EF8">
                      <w:pPr>
                        <w:spacing w:before="120"/>
                        <w:jc w:val="center"/>
                        <w:rPr>
                          <w:rFonts w:ascii="Arial" w:hAnsi="Arial" w:cs="Arial"/>
                          <w:color w:val="808080"/>
                          <w:spacing w:val="10"/>
                          <w:sz w:val="16"/>
                        </w:rPr>
                      </w:pPr>
                      <w:r>
                        <w:rPr>
                          <w:rFonts w:ascii="Arial" w:hAnsi="Arial" w:cs="Arial"/>
                          <w:color w:val="808080"/>
                          <w:spacing w:val="10"/>
                          <w:sz w:val="16"/>
                        </w:rPr>
                        <w:t xml:space="preserve">GERICHTSFACH: </w:t>
                      </w:r>
                      <w:r w:rsidR="00623DFF">
                        <w:rPr>
                          <w:rFonts w:ascii="Arial" w:hAnsi="Arial" w:cs="Arial"/>
                          <w:color w:val="808080"/>
                          <w:spacing w:val="10"/>
                          <w:sz w:val="16"/>
                        </w:rPr>
                        <w:t>37</w:t>
                      </w:r>
                      <w:r>
                        <w:rPr>
                          <w:rFonts w:ascii="Arial" w:hAnsi="Arial" w:cs="Arial"/>
                          <w:color w:val="808080"/>
                          <w:spacing w:val="10"/>
                          <w:sz w:val="16"/>
                        </w:rPr>
                        <w:t xml:space="preserve"> (LG HALLE)</w:t>
                      </w:r>
                    </w:p>
                    <w:p w14:paraId="686A86D9" w14:textId="77777777" w:rsidR="00273EF8" w:rsidRDefault="00273EF8"/>
                  </w:txbxContent>
                </v:textbox>
              </v:shape>
              <v:shape id="Text Box 7" o:spid="_x0000_s1030" type="#_x0000_t202" style="position:absolute;left:5233;top:3624;width:3822;height:6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" filled="f" strokeweight=".09mm">
                <v:stroke endcap="square"/>
                <v:textbox inset=",1.01mm,,0">
                  <w:txbxContent>
                    <w:p w14:paraId="565138AA" w14:textId="77777777" w:rsidR="00273EF8" w:rsidRDefault="00273EF8">
                      <w:pPr>
                        <w:spacing w:after="120"/>
                        <w:jc w:val="center"/>
                        <w:rPr>
                          <w:rFonts w:ascii="Arial" w:hAnsi="Arial" w:cs="Arial"/>
                          <w:color w:val="808080"/>
                          <w:sz w:val="14"/>
                        </w:rPr>
                      </w:pPr>
                      <w:r>
                        <w:rPr>
                          <w:rFonts w:ascii="Arial" w:hAnsi="Arial" w:cs="Arial"/>
                          <w:color w:val="808080"/>
                          <w:sz w:val="14"/>
                        </w:rPr>
                        <w:t>Aktenzeichen bitte unbedingt angeben</w:t>
                      </w:r>
                    </w:p>
                  </w:txbxContent>
                </v:textbox>
              </v:shape>
              <v:shape id="Text Box 8" o:spid="_x0000_s1031" type="#_x0000_t202" style="position:absolute;left:-402;top:1885;width:5070;height: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" filled="f" stroked="f" strokecolor="gray">
                <v:stroke joinstyle="round"/>
                <v:textbox>
                  <w:txbxContent>
                    <w:p w14:paraId="2FCBF83C" w14:textId="77777777" w:rsidR="00273EF8" w:rsidRDefault="00273EF8">
                      <w:pPr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4"/>
                        </w:rPr>
                        <w:t xml:space="preserve">RA Michael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/>
                          <w:sz w:val="14"/>
                        </w:rPr>
                        <w:t>Hohlwein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80"/>
                          <w:sz w:val="14"/>
                        </w:rPr>
                        <w:t>|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</w:rPr>
                        <w:t xml:space="preserve"> </w:t>
                      </w:r>
                      <w:proofErr w:type="spellStart"/>
                      <w:r w:rsidR="001D5A6E">
                        <w:rPr>
                          <w:rFonts w:ascii="Arial" w:hAnsi="Arial" w:cs="Arial"/>
                          <w:color w:val="000000"/>
                          <w:sz w:val="14"/>
                        </w:rPr>
                        <w:t>Reilstraße</w:t>
                      </w:r>
                      <w:proofErr w:type="spellEnd"/>
                      <w:r w:rsidR="001D5A6E">
                        <w:rPr>
                          <w:rFonts w:ascii="Arial" w:hAnsi="Arial" w:cs="Arial"/>
                          <w:color w:val="000000"/>
                          <w:sz w:val="14"/>
                        </w:rPr>
                        <w:t xml:space="preserve"> 128</w:t>
                      </w:r>
                      <w:r>
                        <w:rPr>
                          <w:rFonts w:ascii="Arial" w:hAnsi="Arial" w:cs="Arial"/>
                          <w:color w:val="000080"/>
                          <w:sz w:val="14"/>
                        </w:rPr>
                        <w:t xml:space="preserve"> |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</w:rPr>
                        <w:t xml:space="preserve">  061</w:t>
                      </w:r>
                      <w:r w:rsidR="001D5A6E">
                        <w:rPr>
                          <w:rFonts w:ascii="Arial" w:hAnsi="Arial" w:cs="Arial"/>
                          <w:color w:val="000000"/>
                          <w:sz w:val="14"/>
                        </w:rPr>
                        <w:t>14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</w:rPr>
                        <w:t xml:space="preserve"> Halle/Saale</w:t>
                      </w:r>
                    </w:p>
                  </w:txbxContent>
                </v:textbox>
              </v:shape>
              <v:shape id="Text Box 9" o:spid="_x0000_s1032" type="#_x0000_t202" style="position:absolute;left:-254;top:2352;width:4171;height:2011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" filled="f" stroked="f" strokecolor="gray">
                <v:stroke joinstyle="round"/>
              </v:shape>
              <v:shape id="Text Box 10" o:spid="_x0000_s1033" type="#_x0000_t202" style="position:absolute;left:5212;top:4510;width:2443;height: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" filled="f" stroked="f" strokecolor="gray">
                <v:stroke joinstyle="round"/>
                <v:textbox inset=",0,,0">
                  <w:txbxContent>
                    <w:p w14:paraId="51D23933" w14:textId="62116820" w:rsidR="00EF3A88" w:rsidRPr="00EF3A88" w:rsidRDefault="00EF3A88" w:rsidP="00EF3A88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EF3A88">
                        <w:rPr>
                          <w:rFonts w:ascii="Arial" w:hAnsi="Arial" w:cs="Arial"/>
                          <w:sz w:val="20"/>
                          <w:szCs w:val="20"/>
                        </w:rPr>
                        <w:t>H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all</w:t>
                      </w:r>
                      <w:r w:rsidRPr="00EF3A88">
                        <w:rPr>
                          <w:rFonts w:ascii="Arial" w:hAnsi="Arial" w:cs="Arial"/>
                          <w:sz w:val="20"/>
                          <w:szCs w:val="20"/>
                        </w:rPr>
                        <w:t>e,</w:t>
                      </w:r>
                      <w:r w:rsidR="00BD0A9E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r w:rsidRPr="00EF3A88">
                        <w:rPr>
                          <w:rFonts w:ascii="Arial" w:hAnsi="Arial" w:cs="Arial"/>
                          <w:sz w:val="20"/>
                          <w:szCs w:val="20"/>
                        </w:rPr>
                        <w:t>{{HEUTDATUM}}</w:t>
                      </w:r>
                    </w:p>
                    <w:p w14:paraId="08E94C19" w14:textId="7F9C14D9" w:rsidR="00273EF8" w:rsidRPr="00EF3A88" w:rsidRDefault="00E86959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EF3A88">
                        <w:rPr>
                          <w:rFonts w:ascii="Arial" w:hAnsi="Arial" w:cs="Arial"/>
                          <w:sz w:val="20"/>
                          <w:szCs w:val="20"/>
                        </w:rPr>
                        <w:t>MH</w:t>
                      </w:r>
                      <w:r w:rsidR="00BD0A9E">
                        <w:rPr>
                          <w:rFonts w:ascii="Arial" w:hAnsi="Arial" w:cs="Arial"/>
                          <w:sz w:val="20"/>
                          <w:szCs w:val="20"/>
                        </w:rPr>
                        <w:t>/RH</w:t>
                      </w:r>
                    </w:p>
                  </w:txbxContent>
                </v:textbox>
              </v:shape>
              <w10:wrap type="topAndBottom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935" distR="114935" simplePos="0" relativeHeight="251659264" behindDoc="1" locked="0" layoutInCell="1" allowOverlap="1" wp14:anchorId="0D4D30FE" wp14:editId="15D18475">
              <wp:simplePos x="0" y="0"/>
              <wp:positionH relativeFrom="column">
                <wp:posOffset>13970</wp:posOffset>
              </wp:positionH>
              <wp:positionV relativeFrom="paragraph">
                <wp:posOffset>1470025</wp:posOffset>
              </wp:positionV>
              <wp:extent cx="3014345" cy="1642745"/>
              <wp:effectExtent l="0" t="0" r="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14345" cy="164274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C0C799" w14:textId="77777777" w:rsidR="00763BA9" w:rsidRDefault="00763BA9" w:rsidP="002560ED">
                          <w:pPr>
                            <w:rPr>
                              <w:rFonts w:ascii="Courier New" w:hAnsi="Courier New" w:cs="Courier New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4D30FE" id="Text Box 4" o:spid="_x0000_s1034" type="#_x0000_t202" style="position:absolute;left:0;text-align:left;margin-left:1.1pt;margin-top:115.75pt;width:237.35pt;height:129.35pt;z-index:-251657216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" stroked="f">
              <v:fill opacity="0"/>
              <v:textbox inset="0,0,0,0">
                <w:txbxContent>
                  <w:p w14:paraId="4FC0C799" w14:textId="77777777" w:rsidR="00763BA9" w:rsidRDefault="00763BA9" w:rsidP="002560ED">
                    <w:pPr>
                      <w:rPr>
                        <w:rFonts w:ascii="Courier New" w:hAnsi="Courier New" w:cs="Courier New"/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825"/>
        </w:tabs>
        <w:ind w:left="825" w:hanging="465"/>
      </w:pPr>
      <w:rPr>
        <w:rFonts w:ascii="Courier New" w:hAnsi="Courier New" w:cs="Courier New"/>
        <w:sz w:val="22"/>
        <w:szCs w:val="22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65" w:hanging="405"/>
      </w:pPr>
      <w:rPr>
        <w:rFonts w:hint="default"/>
      </w:rPr>
    </w:lvl>
  </w:abstractNum>
  <w:abstractNum w:abstractNumId="3" w15:restartNumberingAfterBreak="0">
    <w:nsid w:val="52E31AAB"/>
    <w:multiLevelType w:val="hybridMultilevel"/>
    <w:tmpl w:val="93D4B59C"/>
    <w:lvl w:ilvl="0" w:tplc="04070013">
      <w:start w:val="1"/>
      <w:numFmt w:val="upperRoman"/>
      <w:lvlText w:val="%1."/>
      <w:lvlJc w:val="righ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1742215675">
    <w:abstractNumId w:val="0"/>
  </w:num>
  <w:num w:numId="2" w16cid:durableId="419841021">
    <w:abstractNumId w:val="1"/>
  </w:num>
  <w:num w:numId="3" w16cid:durableId="1828742533">
    <w:abstractNumId w:val="2"/>
  </w:num>
  <w:num w:numId="4" w16cid:durableId="76107142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autoHyphenation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226"/>
    <w:rsid w:val="00014B51"/>
    <w:rsid w:val="00025082"/>
    <w:rsid w:val="0004344A"/>
    <w:rsid w:val="0005680A"/>
    <w:rsid w:val="000664C0"/>
    <w:rsid w:val="000708C0"/>
    <w:rsid w:val="000C42FB"/>
    <w:rsid w:val="000D0025"/>
    <w:rsid w:val="000D1FAA"/>
    <w:rsid w:val="001028E0"/>
    <w:rsid w:val="00111E76"/>
    <w:rsid w:val="001148F2"/>
    <w:rsid w:val="00116125"/>
    <w:rsid w:val="00122368"/>
    <w:rsid w:val="001403E7"/>
    <w:rsid w:val="0014438E"/>
    <w:rsid w:val="00146525"/>
    <w:rsid w:val="00174FB2"/>
    <w:rsid w:val="00177165"/>
    <w:rsid w:val="00186099"/>
    <w:rsid w:val="001A24C4"/>
    <w:rsid w:val="001B378E"/>
    <w:rsid w:val="001C7F2F"/>
    <w:rsid w:val="001D5A6E"/>
    <w:rsid w:val="001D6B29"/>
    <w:rsid w:val="001F3E87"/>
    <w:rsid w:val="001F65A9"/>
    <w:rsid w:val="00244118"/>
    <w:rsid w:val="002560ED"/>
    <w:rsid w:val="00262504"/>
    <w:rsid w:val="00264393"/>
    <w:rsid w:val="00273EF8"/>
    <w:rsid w:val="00287CB1"/>
    <w:rsid w:val="002A3D9B"/>
    <w:rsid w:val="002B59F3"/>
    <w:rsid w:val="002C3783"/>
    <w:rsid w:val="002D30A0"/>
    <w:rsid w:val="002D6383"/>
    <w:rsid w:val="00304DE0"/>
    <w:rsid w:val="003139B3"/>
    <w:rsid w:val="00316392"/>
    <w:rsid w:val="003300D0"/>
    <w:rsid w:val="00354C89"/>
    <w:rsid w:val="0038771D"/>
    <w:rsid w:val="003910A4"/>
    <w:rsid w:val="003A2B45"/>
    <w:rsid w:val="003A65D7"/>
    <w:rsid w:val="003D1201"/>
    <w:rsid w:val="003D148C"/>
    <w:rsid w:val="003D3CE9"/>
    <w:rsid w:val="004018CF"/>
    <w:rsid w:val="00410031"/>
    <w:rsid w:val="0045445F"/>
    <w:rsid w:val="004625BE"/>
    <w:rsid w:val="00493FA3"/>
    <w:rsid w:val="004968F2"/>
    <w:rsid w:val="004A2545"/>
    <w:rsid w:val="004B367C"/>
    <w:rsid w:val="004F604F"/>
    <w:rsid w:val="00511956"/>
    <w:rsid w:val="0052463F"/>
    <w:rsid w:val="005459FF"/>
    <w:rsid w:val="005637E0"/>
    <w:rsid w:val="00574690"/>
    <w:rsid w:val="00590016"/>
    <w:rsid w:val="005B113B"/>
    <w:rsid w:val="005B1252"/>
    <w:rsid w:val="005B49D6"/>
    <w:rsid w:val="005C1333"/>
    <w:rsid w:val="005C62ED"/>
    <w:rsid w:val="005D54BA"/>
    <w:rsid w:val="005E3EAB"/>
    <w:rsid w:val="00613143"/>
    <w:rsid w:val="00613E28"/>
    <w:rsid w:val="006216F7"/>
    <w:rsid w:val="00623DFF"/>
    <w:rsid w:val="0063382D"/>
    <w:rsid w:val="00636AE3"/>
    <w:rsid w:val="006819C1"/>
    <w:rsid w:val="00681BE2"/>
    <w:rsid w:val="006E3A6D"/>
    <w:rsid w:val="006F1FEB"/>
    <w:rsid w:val="006F739B"/>
    <w:rsid w:val="00702BAB"/>
    <w:rsid w:val="00711605"/>
    <w:rsid w:val="00720121"/>
    <w:rsid w:val="0072464E"/>
    <w:rsid w:val="00724BB6"/>
    <w:rsid w:val="00742CFC"/>
    <w:rsid w:val="00763BA9"/>
    <w:rsid w:val="00765C67"/>
    <w:rsid w:val="00770DF2"/>
    <w:rsid w:val="00787D02"/>
    <w:rsid w:val="0079287E"/>
    <w:rsid w:val="007E1146"/>
    <w:rsid w:val="007F0833"/>
    <w:rsid w:val="007F5226"/>
    <w:rsid w:val="008137A8"/>
    <w:rsid w:val="0082069E"/>
    <w:rsid w:val="00827B74"/>
    <w:rsid w:val="0083320C"/>
    <w:rsid w:val="00833AE0"/>
    <w:rsid w:val="0084726F"/>
    <w:rsid w:val="00853C83"/>
    <w:rsid w:val="00854CF7"/>
    <w:rsid w:val="00856B81"/>
    <w:rsid w:val="00856E1E"/>
    <w:rsid w:val="00861825"/>
    <w:rsid w:val="008628E3"/>
    <w:rsid w:val="00872AD8"/>
    <w:rsid w:val="008740E9"/>
    <w:rsid w:val="008818A1"/>
    <w:rsid w:val="00884DAE"/>
    <w:rsid w:val="00887430"/>
    <w:rsid w:val="008B34FC"/>
    <w:rsid w:val="008B5638"/>
    <w:rsid w:val="008D7B44"/>
    <w:rsid w:val="008E77A9"/>
    <w:rsid w:val="008F185A"/>
    <w:rsid w:val="008F3557"/>
    <w:rsid w:val="00900905"/>
    <w:rsid w:val="0091569A"/>
    <w:rsid w:val="00931CE1"/>
    <w:rsid w:val="0094486F"/>
    <w:rsid w:val="00954BC6"/>
    <w:rsid w:val="00967000"/>
    <w:rsid w:val="00976832"/>
    <w:rsid w:val="00986CCD"/>
    <w:rsid w:val="00986FA6"/>
    <w:rsid w:val="009E0369"/>
    <w:rsid w:val="009E2943"/>
    <w:rsid w:val="009E5FD8"/>
    <w:rsid w:val="00A03C03"/>
    <w:rsid w:val="00A134E6"/>
    <w:rsid w:val="00A22BB5"/>
    <w:rsid w:val="00A429B4"/>
    <w:rsid w:val="00A479F7"/>
    <w:rsid w:val="00A5038D"/>
    <w:rsid w:val="00A5271B"/>
    <w:rsid w:val="00A73061"/>
    <w:rsid w:val="00AA1234"/>
    <w:rsid w:val="00AB6ABF"/>
    <w:rsid w:val="00AC2DA7"/>
    <w:rsid w:val="00AC4DB2"/>
    <w:rsid w:val="00AC5D74"/>
    <w:rsid w:val="00AC6589"/>
    <w:rsid w:val="00AC7D2C"/>
    <w:rsid w:val="00AD11DF"/>
    <w:rsid w:val="00AD5DA1"/>
    <w:rsid w:val="00AF0320"/>
    <w:rsid w:val="00B104B4"/>
    <w:rsid w:val="00B13B03"/>
    <w:rsid w:val="00B250F6"/>
    <w:rsid w:val="00B306B1"/>
    <w:rsid w:val="00B36E02"/>
    <w:rsid w:val="00B42C42"/>
    <w:rsid w:val="00B57199"/>
    <w:rsid w:val="00B63A19"/>
    <w:rsid w:val="00B80568"/>
    <w:rsid w:val="00B84000"/>
    <w:rsid w:val="00BC357D"/>
    <w:rsid w:val="00BD0A9E"/>
    <w:rsid w:val="00C2063B"/>
    <w:rsid w:val="00C23B51"/>
    <w:rsid w:val="00C27802"/>
    <w:rsid w:val="00C36B64"/>
    <w:rsid w:val="00C42620"/>
    <w:rsid w:val="00C71D7E"/>
    <w:rsid w:val="00C87AFF"/>
    <w:rsid w:val="00CB2C53"/>
    <w:rsid w:val="00CE1183"/>
    <w:rsid w:val="00CE621B"/>
    <w:rsid w:val="00CF28C0"/>
    <w:rsid w:val="00CF564B"/>
    <w:rsid w:val="00D20830"/>
    <w:rsid w:val="00D31F67"/>
    <w:rsid w:val="00D3650F"/>
    <w:rsid w:val="00D463C8"/>
    <w:rsid w:val="00D4756D"/>
    <w:rsid w:val="00D50EA9"/>
    <w:rsid w:val="00D55735"/>
    <w:rsid w:val="00D644D9"/>
    <w:rsid w:val="00D8006A"/>
    <w:rsid w:val="00D85C26"/>
    <w:rsid w:val="00DA3917"/>
    <w:rsid w:val="00DD511A"/>
    <w:rsid w:val="00DF4FDF"/>
    <w:rsid w:val="00E05273"/>
    <w:rsid w:val="00E12847"/>
    <w:rsid w:val="00E33E03"/>
    <w:rsid w:val="00E3559B"/>
    <w:rsid w:val="00E54D68"/>
    <w:rsid w:val="00E62105"/>
    <w:rsid w:val="00E83958"/>
    <w:rsid w:val="00E86959"/>
    <w:rsid w:val="00EA6588"/>
    <w:rsid w:val="00ED1C94"/>
    <w:rsid w:val="00ED565A"/>
    <w:rsid w:val="00ED610F"/>
    <w:rsid w:val="00EE21AD"/>
    <w:rsid w:val="00EE4475"/>
    <w:rsid w:val="00EE5F5A"/>
    <w:rsid w:val="00EF3A88"/>
    <w:rsid w:val="00F33C9A"/>
    <w:rsid w:val="00F722B5"/>
    <w:rsid w:val="00FA2743"/>
    <w:rsid w:val="00FA5502"/>
    <w:rsid w:val="00FB4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48376F99"/>
  <w15:chartTrackingRefBased/>
  <w15:docId w15:val="{E43E3294-4FE0-468B-8376-B6BBDC603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Humnst777 Lt BT" w:eastAsia="SimSun" w:hAnsi="Humnst777 Lt BT" w:cs="Humnst777 Lt BT"/>
      <w:sz w:val="24"/>
      <w:szCs w:val="24"/>
      <w:lang w:eastAsia="ar-SA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Humnst777 Blk BT" w:hAnsi="Humnst777 Blk BT" w:cs="Arial"/>
      <w:b/>
      <w:bCs/>
      <w:kern w:val="1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Humnst777 Blk BT" w:hAnsi="Humnst777 Blk BT" w:cs="Arial"/>
      <w:bCs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rFonts w:ascii="Humnst777 BT" w:hAnsi="Humnst777 BT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jc w:val="center"/>
      <w:outlineLvl w:val="3"/>
    </w:pPr>
    <w:rPr>
      <w:rFonts w:ascii="Arial" w:hAnsi="Arial" w:cs="Arial"/>
      <w:spacing w:val="24"/>
      <w:sz w:val="32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jc w:val="center"/>
      <w:outlineLvl w:val="4"/>
    </w:pPr>
    <w:rPr>
      <w:rFonts w:ascii="Arial" w:hAnsi="Arial" w:cs="Arial"/>
      <w:spacing w:val="24"/>
      <w:sz w:val="28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"/>
      </w:numPr>
      <w:outlineLvl w:val="5"/>
    </w:pPr>
    <w:rPr>
      <w:rFonts w:ascii="Courier New" w:hAnsi="Courier New" w:cs="Courier New"/>
      <w:i/>
      <w:sz w:val="22"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outlineLvl w:val="6"/>
    </w:pPr>
    <w:rPr>
      <w:rFonts w:ascii="Courier New" w:hAnsi="Courier New" w:cs="Courier New"/>
      <w:b/>
      <w:bCs/>
      <w:i/>
      <w:iCs/>
      <w:sz w:val="22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1"/>
      </w:numPr>
      <w:jc w:val="center"/>
      <w:outlineLvl w:val="7"/>
    </w:pPr>
    <w:rPr>
      <w:rFonts w:ascii="Courier New" w:hAnsi="Courier New" w:cs="Courier New"/>
      <w:b/>
      <w:bCs/>
      <w:i/>
      <w:iCs/>
      <w:sz w:val="22"/>
      <w:u w:val="single"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1"/>
      </w:numPr>
      <w:jc w:val="center"/>
      <w:outlineLvl w:val="8"/>
    </w:pPr>
    <w:rPr>
      <w:rFonts w:ascii="Courier New" w:hAnsi="Courier New" w:cs="Courier New"/>
      <w:b/>
      <w:bCs/>
      <w:i/>
      <w:i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4">
    <w:name w:val="Absatz-Standardschriftart4"/>
  </w:style>
  <w:style w:type="character" w:customStyle="1" w:styleId="WW8Num2z0">
    <w:name w:val="WW8Num2z0"/>
    <w:rPr>
      <w:rFonts w:ascii="Courier New" w:hAnsi="Courier New" w:cs="Courier New"/>
      <w:sz w:val="22"/>
      <w:szCs w:val="22"/>
    </w:rPr>
  </w:style>
  <w:style w:type="character" w:customStyle="1" w:styleId="Absatz-Standardschriftart3">
    <w:name w:val="Absatz-Standardschriftart3"/>
  </w:style>
  <w:style w:type="character" w:customStyle="1" w:styleId="Absatz-Standardschriftart2">
    <w:name w:val="Absatz-Standardschriftart2"/>
  </w:style>
  <w:style w:type="character" w:customStyle="1" w:styleId="WW8Num1z0">
    <w:name w:val="WW8Num1z0"/>
    <w:rPr>
      <w:rFonts w:ascii="Courier New" w:eastAsia="SimSun" w:hAnsi="Courier New" w:cs="Courier New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 w:cs="Wingdings"/>
    </w:rPr>
  </w:style>
  <w:style w:type="character" w:customStyle="1" w:styleId="WW8Num1z3">
    <w:name w:val="WW8Num1z3"/>
    <w:rPr>
      <w:rFonts w:ascii="Symbol" w:hAnsi="Symbol" w:cs="Symbol"/>
    </w:rPr>
  </w:style>
  <w:style w:type="character" w:customStyle="1" w:styleId="Absatz-Standardschriftart1">
    <w:name w:val="Absatz-Standardschriftart1"/>
  </w:style>
  <w:style w:type="character" w:styleId="PageNumber">
    <w:name w:val="page number"/>
    <w:basedOn w:val="Absatz-Standardschriftart1"/>
  </w:style>
  <w:style w:type="character" w:styleId="Hyperlink">
    <w:name w:val="Hyperlink"/>
    <w:rPr>
      <w:color w:val="0000FF"/>
      <w:u w:val="single"/>
    </w:rPr>
  </w:style>
  <w:style w:type="character" w:customStyle="1" w:styleId="HTMLVorformatiertZchn">
    <w:name w:val="HTML Vorformatiert Zchn"/>
    <w:rPr>
      <w:rFonts w:ascii="Courier New" w:hAnsi="Courier New" w:cs="Courier New"/>
    </w:rPr>
  </w:style>
  <w:style w:type="paragraph" w:customStyle="1" w:styleId="berschrift">
    <w:name w:val="Überschrift"/>
    <w:basedOn w:val="Normal"/>
    <w:next w:val="BodyText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Courier New" w:hAnsi="Courier New" w:cs="Courier New"/>
      <w:i/>
      <w:iCs/>
      <w:sz w:val="22"/>
    </w:rPr>
  </w:style>
  <w:style w:type="paragraph" w:styleId="List">
    <w:name w:val="List"/>
    <w:basedOn w:val="BodyText"/>
    <w:rPr>
      <w:rFonts w:cs="Mangal"/>
    </w:rPr>
  </w:style>
  <w:style w:type="paragraph" w:customStyle="1" w:styleId="Beschriftung4">
    <w:name w:val="Beschriftung4"/>
    <w:basedOn w:val="Normal"/>
    <w:pPr>
      <w:suppressLineNumbers/>
      <w:spacing w:before="120" w:after="120"/>
    </w:pPr>
    <w:rPr>
      <w:rFonts w:cs="Arial"/>
      <w:i/>
      <w:iCs/>
    </w:rPr>
  </w:style>
  <w:style w:type="paragraph" w:customStyle="1" w:styleId="Verzeichnis">
    <w:name w:val="Verzeichnis"/>
    <w:basedOn w:val="Normal"/>
    <w:pPr>
      <w:suppressLineNumbers/>
    </w:pPr>
    <w:rPr>
      <w:rFonts w:cs="Mangal"/>
    </w:rPr>
  </w:style>
  <w:style w:type="paragraph" w:customStyle="1" w:styleId="Beschriftung3">
    <w:name w:val="Beschriftung3"/>
    <w:basedOn w:val="Normal"/>
    <w:pPr>
      <w:suppressLineNumbers/>
      <w:spacing w:before="120" w:after="120"/>
    </w:pPr>
    <w:rPr>
      <w:rFonts w:cs="Mangal"/>
      <w:i/>
      <w:iCs/>
    </w:rPr>
  </w:style>
  <w:style w:type="paragraph" w:customStyle="1" w:styleId="Beschriftung2">
    <w:name w:val="Beschriftung2"/>
    <w:basedOn w:val="Normal"/>
    <w:pPr>
      <w:suppressLineNumbers/>
      <w:spacing w:before="120" w:after="120"/>
    </w:pPr>
    <w:rPr>
      <w:rFonts w:cs="Mangal"/>
      <w:i/>
      <w:iCs/>
    </w:rPr>
  </w:style>
  <w:style w:type="paragraph" w:customStyle="1" w:styleId="Beschriftung1">
    <w:name w:val="Beschriftung1"/>
    <w:basedOn w:val="Normal"/>
    <w:pPr>
      <w:suppressLineNumbers/>
      <w:spacing w:before="120" w:after="120"/>
    </w:pPr>
    <w:rPr>
      <w:rFonts w:cs="Mangal"/>
      <w:i/>
      <w:iCs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link w:val="FooterChar"/>
    <w:pPr>
      <w:tabs>
        <w:tab w:val="center" w:pos="4536"/>
        <w:tab w:val="right" w:pos="9072"/>
      </w:tabs>
    </w:pPr>
  </w:style>
  <w:style w:type="paragraph" w:styleId="BodyTextIndent">
    <w:name w:val="Body Text Indent"/>
    <w:basedOn w:val="Normal"/>
    <w:pPr>
      <w:ind w:left="540"/>
      <w:jc w:val="both"/>
    </w:pPr>
    <w:rPr>
      <w:rFonts w:ascii="Courier New" w:hAnsi="Courier New" w:cs="Courier New"/>
      <w:b/>
      <w:bCs/>
      <w:i/>
      <w:iCs/>
      <w:sz w:val="22"/>
    </w:rPr>
  </w:style>
  <w:style w:type="paragraph" w:customStyle="1" w:styleId="Textkrper21">
    <w:name w:val="Textkörper 21"/>
    <w:basedOn w:val="Normal"/>
    <w:rPr>
      <w:rFonts w:ascii="Courier New" w:hAnsi="Courier New" w:cs="Courier New"/>
      <w:sz w:val="22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imesNewRoman">
    <w:name w:val="TimesNewRoman"/>
    <w:basedOn w:val="Normal"/>
    <w:rPr>
      <w:rFonts w:ascii="Times New Roman" w:eastAsia="Times New Roman" w:hAnsi="Times New Roman" w:cs="Times New Roman"/>
      <w:sz w:val="22"/>
    </w:rPr>
  </w:style>
  <w:style w:type="paragraph" w:customStyle="1" w:styleId="Rahmeninhalt">
    <w:name w:val="Rahmeninhalt"/>
    <w:basedOn w:val="BodyText"/>
  </w:style>
  <w:style w:type="paragraph" w:styleId="ListParagraph">
    <w:name w:val="List Paragraph"/>
    <w:basedOn w:val="Normal"/>
    <w:uiPriority w:val="34"/>
    <w:qFormat/>
    <w:pPr>
      <w:ind w:left="708"/>
    </w:pPr>
  </w:style>
  <w:style w:type="paragraph" w:styleId="HTMLPreformatted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lrzxr">
    <w:name w:val="lrzxr"/>
    <w:rsid w:val="00A22BB5"/>
  </w:style>
  <w:style w:type="paragraph" w:styleId="NoSpacing">
    <w:name w:val="No Spacing"/>
    <w:uiPriority w:val="1"/>
    <w:qFormat/>
    <w:rsid w:val="00FB4493"/>
    <w:rPr>
      <w:rFonts w:ascii="Arial MT Pro" w:eastAsia="Aptos" w:hAnsi="Arial MT Pro"/>
      <w:kern w:val="2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FB449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DE"/>
    </w:rPr>
  </w:style>
  <w:style w:type="table" w:styleId="TableGrid">
    <w:name w:val="Table Grid"/>
    <w:basedOn w:val="TableNormal"/>
    <w:uiPriority w:val="39"/>
    <w:rsid w:val="00FB4493"/>
    <w:rPr>
      <w:rFonts w:ascii="Aptos" w:eastAsia="Aptos" w:hAnsi="Aptos"/>
      <w:kern w:val="2"/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uiPriority w:val="22"/>
    <w:qFormat/>
    <w:rsid w:val="00FB4493"/>
    <w:rPr>
      <w:b/>
      <w:bCs/>
    </w:rPr>
  </w:style>
  <w:style w:type="character" w:customStyle="1" w:styleId="FooterChar">
    <w:name w:val="Footer Char"/>
    <w:basedOn w:val="DefaultParagraphFont"/>
    <w:link w:val="Footer"/>
    <w:rsid w:val="0072464E"/>
    <w:rPr>
      <w:rFonts w:ascii="Humnst777 Lt BT" w:eastAsia="SimSun" w:hAnsi="Humnst777 Lt BT" w:cs="Humnst777 Lt BT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44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advokatur@aol.com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B22E61-3924-4446-B5FD-2704D7CD4D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2160</CharactersWithSpaces>
  <SharedDoc>false</SharedDoc>
  <HyperlinkBase/>
  <HLinks>
    <vt:vector size="6" baseType="variant">
      <vt:variant>
        <vt:i4>1769531</vt:i4>
      </vt:variant>
      <vt:variant>
        <vt:i4>3</vt:i4>
      </vt:variant>
      <vt:variant>
        <vt:i4>0</vt:i4>
      </vt:variant>
      <vt:variant>
        <vt:i4>5</vt:i4>
      </vt:variant>
      <vt:variant>
        <vt:lpwstr>mailto:advokatur@aol.com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</dc:creator>
  <cp:keywords/>
  <dc:description/>
  <cp:lastModifiedBy>husseinrooni@gmail.com</cp:lastModifiedBy>
  <cp:revision>3</cp:revision>
  <cp:lastPrinted>2020-12-23T09:15:00Z</cp:lastPrinted>
  <dcterms:created xsi:type="dcterms:W3CDTF">2026-04-30T07:56:00Z</dcterms:created>
  <dcterms:modified xsi:type="dcterms:W3CDTF">2026-04-30T08:15:00Z</dcterms:modified>
  <cp:category/>
</cp:coreProperties>
</file>