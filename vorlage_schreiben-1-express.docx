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1D76CD9" w14:textId="6380A5E7" w:rsidR="008B70B9" w:rsidRPr="00B210CE" w:rsidRDefault="00E54D68" w:rsidP="00FB4493">
      <w:pPr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eastAsia="Calibri" w:hAnsi="Courier New" w:cs="Courier New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935" distR="114935" simplePos="0" relativeHeight="251657728" behindDoc="1" locked="0" layoutInCell="1" allowOverlap="1" wp14:anchorId="751FA0BF" wp14:editId="3EC2CD96">
                <wp:simplePos x="0" y="0"/>
                <wp:positionH relativeFrom="margin">
                  <wp:align>left</wp:align>
                </wp:positionH>
                <wp:positionV relativeFrom="paragraph">
                  <wp:posOffset>1583690</wp:posOffset>
                </wp:positionV>
                <wp:extent cx="3014345" cy="790575"/>
                <wp:effectExtent l="0" t="0" r="0" b="0"/>
                <wp:wrapNone/>
                <wp:docPr id="13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846487" w14:textId="77777777" w:rsidR="00FB4493" w:rsidRPr="00B210CE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B210C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{{VRSICHERUNG}}</w:t>
                            </w:r>
                          </w:p>
                          <w:p w14:paraId="1C115541" w14:textId="77777777" w:rsidR="00FB4493" w:rsidRPr="00B210CE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B210C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{{VER_STRASSE}}</w:t>
                            </w:r>
                            <w:r w:rsidRPr="00B210C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br/>
                              <w:t>{{VER_ORT}}</w:t>
                            </w:r>
                          </w:p>
                          <w:p w14:paraId="600059A8" w14:textId="77777777" w:rsidR="00FB4493" w:rsidRPr="00B210CE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751FA0BF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0;margin-top:124.7pt;width:237.35pt;height:62.25pt;z-index:-251658752;visibility:visible;mso-wrap-style:square;mso-width-percent:0;mso-height-percent:0;mso-wrap-distance-left:9.05pt;mso-wrap-distance-top:0;mso-wrap-distance-right:9.05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" stroked="f">
                <v:fill opacity="0"/>
                <v:textbox inset="0,0,0,0">
                  <w:txbxContent>
                    <w:p w14:paraId="32846487" w14:textId="77777777" w:rsidR="00FB4493" w:rsidRPr="00B210CE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B210C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{{VRSICHERUNG}}</w:t>
                      </w:r>
                    </w:p>
                    <w:p w14:paraId="1C115541" w14:textId="77777777" w:rsidR="00FB4493" w:rsidRPr="00B210CE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B210C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{{VER_STRASSE}}</w:t>
                      </w:r>
                      <w:r w:rsidRPr="00B210C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br/>
                        <w:t>{{VER_ORT}}</w:t>
                      </w:r>
                    </w:p>
                    <w:p w14:paraId="600059A8" w14:textId="77777777" w:rsidR="00FB4493" w:rsidRPr="00B210CE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10834215"/>
      <w:bookmarkEnd w:id="0"/>
      <w:r w:rsidR="00FB4493" w:rsidRPr="00B210CE">
        <w:rPr>
          <w:rFonts w:ascii="Courier New" w:hAnsi="Courier New" w:cs="Courier New"/>
          <w:sz w:val="22"/>
          <w:szCs w:val="22"/>
        </w:rPr>
        <w:t xml:space="preserve">                                                                                     </w:t>
      </w:r>
    </w:p>
    <w:p w14:paraId="77A4E17D" w14:textId="7A7FC71B" w:rsidR="00FB4493" w:rsidRPr="003B22B8" w:rsidRDefault="00FB4493" w:rsidP="00FB4493">
      <w:pPr>
        <w:rPr>
          <w:rFonts w:ascii="Courier New" w:hAnsi="Courier New" w:cs="Courier New"/>
          <w:b/>
          <w:sz w:val="22"/>
          <w:szCs w:val="22"/>
        </w:rPr>
      </w:pPr>
      <w:r w:rsidRPr="003B22B8">
        <w:rPr>
          <w:rFonts w:ascii="Courier New" w:hAnsi="Courier New" w:cs="Courier New"/>
          <w:b/>
          <w:sz w:val="22"/>
          <w:szCs w:val="22"/>
        </w:rPr>
        <w:t>Schadennummer/VS-Nr.: {{SCHADEN</w:t>
      </w:r>
      <w:r w:rsidR="00515819">
        <w:rPr>
          <w:rFonts w:ascii="Courier New" w:hAnsi="Courier New" w:cs="Courier New"/>
          <w:b/>
          <w:sz w:val="22"/>
          <w:szCs w:val="22"/>
        </w:rPr>
        <w:t>S</w:t>
      </w:r>
      <w:r w:rsidRPr="003B22B8">
        <w:rPr>
          <w:rFonts w:ascii="Courier New" w:hAnsi="Courier New" w:cs="Courier New"/>
          <w:b/>
          <w:sz w:val="22"/>
          <w:szCs w:val="22"/>
        </w:rPr>
        <w:t>NUMMER}}</w:t>
      </w:r>
    </w:p>
    <w:p w14:paraId="02ACCA59" w14:textId="13AA5546" w:rsidR="00B210CE" w:rsidRPr="003B22B8" w:rsidRDefault="00FB4493" w:rsidP="00FB4493">
      <w:pPr>
        <w:rPr>
          <w:rFonts w:ascii="Courier New" w:hAnsi="Courier New" w:cs="Courier New"/>
          <w:b/>
          <w:sz w:val="22"/>
          <w:szCs w:val="22"/>
        </w:rPr>
      </w:pPr>
      <w:r w:rsidRPr="003B22B8">
        <w:rPr>
          <w:rFonts w:ascii="Courier New" w:hAnsi="Courier New" w:cs="Courier New"/>
          <w:b/>
          <w:sz w:val="22"/>
          <w:szCs w:val="22"/>
        </w:rPr>
        <w:t>{{</w:t>
      </w:r>
      <w:r w:rsidR="00B210CE" w:rsidRPr="003B22B8">
        <w:rPr>
          <w:rFonts w:ascii="Courier New" w:hAnsi="Courier New" w:cs="Courier New"/>
          <w:b/>
          <w:sz w:val="22"/>
          <w:szCs w:val="22"/>
        </w:rPr>
        <w:t>MANDANT_NACHNAME</w:t>
      </w:r>
      <w:r w:rsidRPr="003B22B8">
        <w:rPr>
          <w:rFonts w:ascii="Courier New" w:hAnsi="Courier New" w:cs="Courier New"/>
          <w:b/>
          <w:sz w:val="22"/>
          <w:szCs w:val="22"/>
        </w:rPr>
        <w:t xml:space="preserve">}}./. </w:t>
      </w:r>
      <w:r w:rsidR="00B210CE" w:rsidRPr="003B22B8">
        <w:rPr>
          <w:rFonts w:ascii="Courier New" w:hAnsi="Courier New" w:cs="Courier New"/>
          <w:b/>
          <w:sz w:val="22"/>
          <w:szCs w:val="22"/>
        </w:rPr>
        <w:t>{{VERSICHERUNG}}</w:t>
      </w:r>
      <w:r w:rsidRPr="003B22B8">
        <w:rPr>
          <w:rFonts w:ascii="Courier New" w:hAnsi="Courier New" w:cs="Courier New"/>
          <w:b/>
          <w:sz w:val="22"/>
          <w:szCs w:val="22"/>
        </w:rPr>
        <w:t xml:space="preserve"> | Unfall vom {{UNFALL_DATUM}}</w:t>
      </w:r>
    </w:p>
    <w:p w14:paraId="0B6B6B81" w14:textId="3059862B" w:rsidR="00FB4493" w:rsidRPr="003B22B8" w:rsidRDefault="00FB4493" w:rsidP="00FB4493">
      <w:pPr>
        <w:rPr>
          <w:rFonts w:ascii="Courier New" w:hAnsi="Courier New" w:cs="Courier New"/>
          <w:b/>
          <w:iCs/>
          <w:sz w:val="22"/>
          <w:szCs w:val="22"/>
        </w:rPr>
      </w:pPr>
      <w:r w:rsidRPr="003B22B8">
        <w:rPr>
          <w:rFonts w:ascii="Courier New" w:hAnsi="Courier New" w:cs="Courier New"/>
          <w:b/>
          <w:iCs/>
          <w:sz w:val="22"/>
          <w:szCs w:val="22"/>
        </w:rPr>
        <w:t>AKZ:</w:t>
      </w:r>
      <w:r w:rsidRPr="003B22B8">
        <w:rPr>
          <w:rFonts w:ascii="Courier New" w:hAnsi="Courier New" w:cs="Courier New"/>
          <w:b/>
          <w:sz w:val="22"/>
          <w:szCs w:val="22"/>
        </w:rPr>
        <w:t>{{KENNZEICHEN</w:t>
      </w:r>
      <w:r w:rsidR="00E574BE" w:rsidRPr="003B22B8">
        <w:rPr>
          <w:rFonts w:ascii="Courier New" w:hAnsi="Courier New" w:cs="Courier New"/>
          <w:b/>
          <w:sz w:val="22"/>
          <w:szCs w:val="22"/>
        </w:rPr>
        <w:t>_GEGNER</w:t>
      </w:r>
      <w:r w:rsidRPr="003B22B8">
        <w:rPr>
          <w:rFonts w:ascii="Courier New" w:hAnsi="Courier New" w:cs="Courier New"/>
          <w:b/>
          <w:sz w:val="22"/>
          <w:szCs w:val="22"/>
        </w:rPr>
        <w:t>}}</w:t>
      </w:r>
    </w:p>
    <w:p w14:paraId="3307E757" w14:textId="77777777" w:rsidR="00FB4493" w:rsidRPr="00B210CE" w:rsidRDefault="00FB4493" w:rsidP="00FB4493">
      <w:pPr>
        <w:pStyle w:val="KeinLeerraum"/>
        <w:rPr>
          <w:rFonts w:ascii="Courier New" w:hAnsi="Courier New" w:cs="Courier New"/>
        </w:rPr>
      </w:pPr>
    </w:p>
    <w:p w14:paraId="5142C647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Sehr geehrte Damen und Herren,</w:t>
      </w:r>
    </w:p>
    <w:p w14:paraId="09BD6B30" w14:textId="1D822370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in vorstehend bezeichneter Angelegenheit zeige ich an, dass mich</w:t>
      </w:r>
      <w:r w:rsidR="00760B54" w:rsidRPr="00B210CE">
        <w:rPr>
          <w:rFonts w:ascii="Courier New" w:hAnsi="Courier New" w:cs="Courier New"/>
          <w:sz w:val="22"/>
          <w:szCs w:val="22"/>
        </w:rPr>
        <w:t xml:space="preserve"> </w:t>
      </w:r>
      <w:r w:rsidR="00745AB2">
        <w:rPr>
          <w:rFonts w:ascii="Courier New" w:hAnsi="Courier New" w:cs="Courier New"/>
          <w:sz w:val="22"/>
          <w:szCs w:val="22"/>
        </w:rPr>
        <w:t>{{MANDANT_ANREDE}}</w:t>
      </w:r>
      <w:r w:rsidRPr="00B210CE">
        <w:rPr>
          <w:rFonts w:ascii="Courier New" w:hAnsi="Courier New" w:cs="Courier New"/>
          <w:sz w:val="22"/>
          <w:szCs w:val="22"/>
        </w:rPr>
        <w:t>{{MANDANT_VORNAME}} {{MANDANT_NACHNAME}}</w:t>
      </w:r>
      <w:r w:rsidR="008E2005">
        <w:rPr>
          <w:rFonts w:ascii="Courier New" w:hAnsi="Courier New" w:cs="Courier New"/>
          <w:sz w:val="22"/>
          <w:szCs w:val="22"/>
        </w:rPr>
        <w:t>,</w:t>
      </w:r>
      <w:r w:rsidRPr="00B210CE">
        <w:rPr>
          <w:rFonts w:ascii="Courier New" w:hAnsi="Courier New" w:cs="Courier New"/>
          <w:sz w:val="22"/>
          <w:szCs w:val="22"/>
        </w:rPr>
        <w:t xml:space="preserve"> {{MANDANT_STRASSE}}</w:t>
      </w:r>
      <w:r w:rsidR="008E2005">
        <w:rPr>
          <w:rFonts w:ascii="Courier New" w:hAnsi="Courier New" w:cs="Courier New"/>
          <w:sz w:val="22"/>
          <w:szCs w:val="22"/>
        </w:rPr>
        <w:t xml:space="preserve"> in</w:t>
      </w:r>
      <w:r w:rsidRPr="00B210CE">
        <w:rPr>
          <w:rFonts w:ascii="Courier New" w:hAnsi="Courier New" w:cs="Courier New"/>
          <w:sz w:val="22"/>
          <w:szCs w:val="22"/>
        </w:rPr>
        <w:t xml:space="preserve"> {{MANDANT_PLZ_ORT}} mit der Wahrnehmung </w:t>
      </w:r>
      <w:r w:rsidR="003B22B8">
        <w:rPr>
          <w:rFonts w:ascii="Courier New" w:hAnsi="Courier New" w:cs="Courier New"/>
          <w:sz w:val="22"/>
          <w:szCs w:val="22"/>
        </w:rPr>
        <w:t>{{GENDERN}}</w:t>
      </w:r>
      <w:r w:rsidRPr="00B210CE">
        <w:rPr>
          <w:rFonts w:ascii="Courier New" w:hAnsi="Courier New" w:cs="Courier New"/>
          <w:sz w:val="22"/>
          <w:szCs w:val="22"/>
        </w:rPr>
        <w:t xml:space="preserve"> rechtlichen Interessen beauftragt hat.</w:t>
      </w:r>
    </w:p>
    <w:p w14:paraId="42C5B84D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Die ordnungsgemäße Bevollmächtigung ergibt sich aus der beigefügten Vollmacht.</w:t>
      </w:r>
    </w:p>
    <w:p w14:paraId="363C2DBA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Gegenstand des Mandats</w:t>
      </w:r>
      <w:r w:rsidRPr="00B210CE">
        <w:rPr>
          <w:rFonts w:ascii="Courier New" w:hAnsi="Courier New" w:cs="Courier New"/>
          <w:sz w:val="22"/>
          <w:szCs w:val="22"/>
        </w:rPr>
        <w:t xml:space="preserve"> ist die Geltendmachung sämtlicher Schadensersatzansprüche aus dem Verkehrsunfall vom {{UNFALL_DATUM}}.</w:t>
      </w:r>
    </w:p>
    <w:p w14:paraId="3DB3048C" w14:textId="25937806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Im Namen meines</w:t>
      </w:r>
      <w:r w:rsidR="00CE4E5E">
        <w:rPr>
          <w:rFonts w:ascii="Courier New" w:hAnsi="Courier New" w:cs="Courier New"/>
          <w:sz w:val="22"/>
          <w:szCs w:val="22"/>
        </w:rPr>
        <w:t xml:space="preserve"> </w:t>
      </w:r>
      <w:r w:rsidR="00CE4E5E" w:rsidRPr="00B210CE">
        <w:rPr>
          <w:rFonts w:ascii="Courier New" w:hAnsi="Courier New" w:cs="Courier New"/>
          <w:sz w:val="22"/>
          <w:szCs w:val="22"/>
        </w:rPr>
        <w:t>{{VORSTEUERBERECHTIGUNG}}</w:t>
      </w:r>
      <w:r w:rsidR="00CE4E5E">
        <w:rPr>
          <w:rFonts w:ascii="Courier New" w:hAnsi="Courier New" w:cs="Courier New"/>
          <w:sz w:val="22"/>
          <w:szCs w:val="22"/>
        </w:rPr>
        <w:t xml:space="preserve"> zum</w:t>
      </w:r>
      <w:r w:rsidR="00CE4E5E" w:rsidRPr="00B210CE">
        <w:rPr>
          <w:rFonts w:ascii="Courier New" w:hAnsi="Courier New" w:cs="Courier New"/>
          <w:sz w:val="22"/>
          <w:szCs w:val="22"/>
        </w:rPr>
        <w:t xml:space="preserve"> </w:t>
      </w:r>
      <w:r w:rsidR="00CE4E5E">
        <w:rPr>
          <w:rFonts w:ascii="Courier New" w:hAnsi="Courier New" w:cs="Courier New"/>
          <w:sz w:val="22"/>
          <w:szCs w:val="22"/>
        </w:rPr>
        <w:t>V</w:t>
      </w:r>
      <w:r w:rsidR="00CE4E5E" w:rsidRPr="00B210CE">
        <w:rPr>
          <w:rFonts w:ascii="Courier New" w:hAnsi="Courier New" w:cs="Courier New"/>
          <w:sz w:val="22"/>
          <w:szCs w:val="22"/>
        </w:rPr>
        <w:t>orsteuer</w:t>
      </w:r>
      <w:r w:rsidR="00225A10">
        <w:rPr>
          <w:rFonts w:ascii="Courier New" w:hAnsi="Courier New" w:cs="Courier New"/>
          <w:sz w:val="22"/>
          <w:szCs w:val="22"/>
        </w:rPr>
        <w:t xml:space="preserve">abzug </w:t>
      </w:r>
      <w:r w:rsidR="00CE4E5E" w:rsidRPr="00B210CE">
        <w:rPr>
          <w:rFonts w:ascii="Courier New" w:hAnsi="Courier New" w:cs="Courier New"/>
          <w:sz w:val="22"/>
          <w:szCs w:val="22"/>
        </w:rPr>
        <w:t>berechtigt</w:t>
      </w:r>
      <w:r w:rsidR="00225A10">
        <w:rPr>
          <w:rFonts w:ascii="Courier New" w:hAnsi="Courier New" w:cs="Courier New"/>
          <w:sz w:val="22"/>
          <w:szCs w:val="22"/>
        </w:rPr>
        <w:t>en</w:t>
      </w:r>
      <w:r w:rsidRPr="00B210CE">
        <w:rPr>
          <w:rFonts w:ascii="Courier New" w:hAnsi="Courier New" w:cs="Courier New"/>
          <w:sz w:val="22"/>
          <w:szCs w:val="22"/>
        </w:rPr>
        <w:t xml:space="preserve"> Mandanten mache ich hiermit sämtliche Schadensersatzansprüche aus dem vorgenannten Ereignis geltend. Betroffen ist das Fahrzeug </w:t>
      </w:r>
      <w:r w:rsidR="001B5644">
        <w:rPr>
          <w:rFonts w:ascii="Courier New" w:hAnsi="Courier New" w:cs="Courier New"/>
          <w:sz w:val="22"/>
          <w:szCs w:val="22"/>
        </w:rPr>
        <w:t>{{GENDERN2}}</w:t>
      </w:r>
      <w:r w:rsidRPr="00B210CE">
        <w:rPr>
          <w:rFonts w:ascii="Courier New" w:hAnsi="Courier New" w:cs="Courier New"/>
          <w:sz w:val="22"/>
          <w:szCs w:val="22"/>
        </w:rPr>
        <w:t>, {{FAHRZEUGTYP}} mit dem amtlichen Kennzeichen {{KENNZEICHEN}}</w:t>
      </w:r>
      <w:r w:rsidR="00CE4E5E">
        <w:rPr>
          <w:rFonts w:ascii="Courier New" w:hAnsi="Courier New" w:cs="Courier New"/>
          <w:sz w:val="22"/>
          <w:szCs w:val="22"/>
        </w:rPr>
        <w:t>.</w:t>
      </w:r>
    </w:p>
    <w:p w14:paraId="69E8F325" w14:textId="77777777" w:rsidR="00EB3E7B" w:rsidRDefault="00CE4E5E" w:rsidP="00FB4493">
      <w:pPr>
        <w:pStyle w:val="StandardWeb"/>
        <w:rPr>
          <w:rStyle w:val="Fett"/>
          <w:rFonts w:ascii="Courier New" w:hAnsi="Courier New" w:cs="Courier New"/>
          <w:b w:val="0"/>
          <w:bCs w:val="0"/>
          <w:sz w:val="22"/>
          <w:szCs w:val="22"/>
        </w:rPr>
      </w:pPr>
      <w:r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Der Unfall ereignete sich wie folgt:</w:t>
      </w:r>
    </w:p>
    <w:p w14:paraId="28C4B726" w14:textId="77777777" w:rsidR="00EB3E7B" w:rsidRPr="00B210CE" w:rsidRDefault="00EB3E7B" w:rsidP="00EB3E7B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{{SCHADENHERGANG}}</w:t>
      </w:r>
    </w:p>
    <w:p w14:paraId="17C24FBF" w14:textId="65A79AC2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br/>
      </w:r>
    </w:p>
    <w:p w14:paraId="147A008C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2773AA24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1B52F229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4205CBAB" w14:textId="77777777" w:rsidR="009579FF" w:rsidRDefault="009579FF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42FFAAD9" w14:textId="77777777" w:rsidR="009579FF" w:rsidRDefault="009579FF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3DF56551" w14:textId="400C081A" w:rsidR="001B5644" w:rsidRDefault="001B5644" w:rsidP="00FB4493">
      <w:pPr>
        <w:pStyle w:val="StandardWeb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Aufgrund des vorerwähnten Unfallhergangs gehe ich vom </w:t>
      </w:r>
      <w:r w:rsidR="006F17CD">
        <w:rPr>
          <w:rFonts w:ascii="Courier New" w:hAnsi="Courier New" w:cs="Courier New"/>
          <w:sz w:val="22"/>
          <w:szCs w:val="22"/>
        </w:rPr>
        <w:t>A</w:t>
      </w:r>
      <w:r>
        <w:rPr>
          <w:rFonts w:ascii="Courier New" w:hAnsi="Courier New" w:cs="Courier New"/>
          <w:sz w:val="22"/>
          <w:szCs w:val="22"/>
        </w:rPr>
        <w:t>lleinverschulden Ihres Versicherungsnehmers und damit Ihrer vollen Eintrittspflicht aus.</w:t>
      </w:r>
    </w:p>
    <w:p w14:paraId="53470BC6" w14:textId="1D21C519" w:rsidR="001B5644" w:rsidRDefault="001B5644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3392FF10" w14:textId="67C8278F" w:rsidR="004C5D16" w:rsidRDefault="004C5D16" w:rsidP="00FB4493">
      <w:pPr>
        <w:pStyle w:val="StandardWeb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{{HINWEIS}}</w:t>
      </w:r>
    </w:p>
    <w:p w14:paraId="781319B5" w14:textId="77777777" w:rsidR="004C5D16" w:rsidRDefault="004C5D16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7BD347EC" w14:textId="3AEFAE7C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 xml:space="preserve">Zur Schadenshöhe überreiche ich Ihnen in der Anlage das </w:t>
      </w:r>
      <w:r w:rsidRPr="00B210CE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 xml:space="preserve">Gutachten des Sachverständigenbüros </w:t>
      </w:r>
      <w:proofErr w:type="spellStart"/>
      <w:r w:rsidR="00745AB2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GutachterExpress</w:t>
      </w:r>
      <w:proofErr w:type="spellEnd"/>
      <w:r w:rsidRPr="00B210CE">
        <w:rPr>
          <w:rFonts w:ascii="Courier New" w:hAnsi="Courier New" w:cs="Courier New"/>
          <w:sz w:val="22"/>
          <w:szCs w:val="22"/>
        </w:rPr>
        <w:t>.</w:t>
      </w:r>
    </w:p>
    <w:p w14:paraId="737B203E" w14:textId="4B3C38D3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Hiernach ergeben sich – vorbehaltlich einer an</w:t>
      </w:r>
      <w:r w:rsidR="008E2005">
        <w:rPr>
          <w:rFonts w:ascii="Courier New" w:hAnsi="Courier New" w:cs="Courier New"/>
          <w:sz w:val="22"/>
          <w:szCs w:val="22"/>
        </w:rPr>
        <w:t>deren</w:t>
      </w:r>
      <w:r w:rsidRPr="00B210CE">
        <w:rPr>
          <w:rFonts w:ascii="Courier New" w:hAnsi="Courier New" w:cs="Courier New"/>
          <w:sz w:val="22"/>
          <w:szCs w:val="22"/>
        </w:rPr>
        <w:t xml:space="preserve"> Abrechnungsart – folgende </w:t>
      </w:r>
      <w:r w:rsidRPr="00B210CE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Schadenspositionen</w:t>
      </w:r>
      <w:r w:rsidRPr="00B210CE">
        <w:rPr>
          <w:rFonts w:ascii="Courier New" w:hAnsi="Courier New" w:cs="Courier New"/>
          <w:sz w:val="22"/>
          <w:szCs w:val="22"/>
        </w:rPr>
        <w:t>, die ich für meine Mandantschaft geltend mache: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3817"/>
      </w:tblGrid>
      <w:tr w:rsidR="00AD11DF" w:rsidRPr="00B210CE" w14:paraId="3727F19E" w14:textId="77777777" w:rsidTr="00B243D6">
        <w:tc>
          <w:tcPr>
            <w:tcW w:w="5245" w:type="dxa"/>
            <w:vAlign w:val="center"/>
            <w:hideMark/>
          </w:tcPr>
          <w:p w14:paraId="696A269B" w14:textId="2857E4C6" w:rsidR="00B243D6" w:rsidRDefault="00C801DA">
            <w:pPr>
              <w:pStyle w:val="KeinLeerraum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Reparaturkosten</w:t>
            </w:r>
            <w:r w:rsidR="005F4F03">
              <w:rPr>
                <w:rFonts w:ascii="Courier New" w:hAnsi="Courier New" w:cs="Courier New"/>
              </w:rPr>
              <w:t xml:space="preserve"> </w:t>
            </w:r>
          </w:p>
          <w:p w14:paraId="31EBC5F1" w14:textId="3C198822" w:rsidR="00CD33AC" w:rsidRPr="00B210CE" w:rsidRDefault="00CD33AC" w:rsidP="005F4F03">
            <w:pPr>
              <w:pStyle w:val="KeinLeerraum"/>
              <w:rPr>
                <w:rFonts w:ascii="Courier New" w:hAnsi="Courier New" w:cs="Courier New"/>
              </w:rPr>
            </w:pPr>
          </w:p>
        </w:tc>
        <w:tc>
          <w:tcPr>
            <w:tcW w:w="3817" w:type="dxa"/>
            <w:vAlign w:val="center"/>
            <w:hideMark/>
          </w:tcPr>
          <w:p w14:paraId="7C0A6DEC" w14:textId="42942DD8" w:rsidR="00CD33AC" w:rsidRPr="00B210CE" w:rsidRDefault="00C801DA" w:rsidP="00B243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{{REPARATURKOSTEN}}</w:t>
            </w:r>
          </w:p>
        </w:tc>
      </w:tr>
      <w:tr w:rsidR="00B243D6" w:rsidRPr="00B210CE" w14:paraId="7856EDF0" w14:textId="77777777" w:rsidTr="00B243D6">
        <w:tc>
          <w:tcPr>
            <w:tcW w:w="5245" w:type="dxa"/>
            <w:vAlign w:val="center"/>
          </w:tcPr>
          <w:p w14:paraId="4CAA250A" w14:textId="762F8A47" w:rsidR="00B243D6" w:rsidRPr="00B210CE" w:rsidRDefault="00B243D6" w:rsidP="00B243D6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{{WERT</w:t>
            </w:r>
            <w:r w:rsidR="00EA75B8">
              <w:rPr>
                <w:rFonts w:ascii="Courier New" w:hAnsi="Courier New" w:cs="Courier New"/>
              </w:rPr>
              <w:t>VER</w:t>
            </w:r>
            <w:r>
              <w:rPr>
                <w:rFonts w:ascii="Courier New" w:hAnsi="Courier New" w:cs="Courier New"/>
              </w:rPr>
              <w:t>BESSERUNG_NAME}}</w:t>
            </w:r>
          </w:p>
        </w:tc>
        <w:tc>
          <w:tcPr>
            <w:tcW w:w="3817" w:type="dxa"/>
            <w:vAlign w:val="center"/>
          </w:tcPr>
          <w:p w14:paraId="365BBC63" w14:textId="6B65C94E" w:rsidR="00B243D6" w:rsidRPr="00B210CE" w:rsidRDefault="00061170" w:rsidP="00B243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</w:t>
            </w:r>
            <w:r w:rsidR="00B243D6">
              <w:rPr>
                <w:rFonts w:ascii="Courier New" w:hAnsi="Courier New" w:cs="Courier New"/>
              </w:rPr>
              <w:t>{{WERTBESSERUNG_BETRAG}}</w:t>
            </w:r>
          </w:p>
        </w:tc>
      </w:tr>
      <w:tr w:rsidR="00B243D6" w:rsidRPr="00B210CE" w14:paraId="7F089402" w14:textId="77777777" w:rsidTr="00B243D6">
        <w:tc>
          <w:tcPr>
            <w:tcW w:w="5245" w:type="dxa"/>
            <w:vAlign w:val="center"/>
          </w:tcPr>
          <w:p w14:paraId="150F2B10" w14:textId="6C1A7C12" w:rsidR="00B243D6" w:rsidRDefault="00B243D6" w:rsidP="00B243D6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{{WERTMINDERUNG_NAME}}</w:t>
            </w:r>
          </w:p>
        </w:tc>
        <w:tc>
          <w:tcPr>
            <w:tcW w:w="3817" w:type="dxa"/>
            <w:vAlign w:val="center"/>
          </w:tcPr>
          <w:p w14:paraId="01F3BF8F" w14:textId="2243A48A" w:rsidR="00B243D6" w:rsidRDefault="00B243D6" w:rsidP="00B243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{{WERTMINDERUNG_BETRAG}}</w:t>
            </w:r>
          </w:p>
        </w:tc>
      </w:tr>
      <w:tr w:rsidR="00B243D6" w:rsidRPr="00B210CE" w14:paraId="0A9A12AE" w14:textId="77777777" w:rsidTr="00B243D6">
        <w:tc>
          <w:tcPr>
            <w:tcW w:w="5245" w:type="dxa"/>
            <w:vAlign w:val="center"/>
          </w:tcPr>
          <w:p w14:paraId="0369BC79" w14:textId="3A885386" w:rsidR="00B243D6" w:rsidRDefault="00B243D6" w:rsidP="00B243D6">
            <w:pPr>
              <w:pStyle w:val="KeinLeerraum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Sachverständigenkosten</w:t>
            </w:r>
          </w:p>
        </w:tc>
        <w:tc>
          <w:tcPr>
            <w:tcW w:w="3817" w:type="dxa"/>
            <w:vAlign w:val="center"/>
          </w:tcPr>
          <w:p w14:paraId="0A702076" w14:textId="6EA4C7DC" w:rsidR="00B243D6" w:rsidRDefault="00B243D6" w:rsidP="00B243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{{GUTACHTERKOSTEN}}</w:t>
            </w:r>
          </w:p>
        </w:tc>
      </w:tr>
      <w:tr w:rsidR="00AD11DF" w:rsidRPr="00B210CE" w14:paraId="00864FE5" w14:textId="77777777" w:rsidTr="00B243D6">
        <w:tc>
          <w:tcPr>
            <w:tcW w:w="5245" w:type="dxa"/>
            <w:vAlign w:val="center"/>
            <w:hideMark/>
          </w:tcPr>
          <w:p w14:paraId="126D100B" w14:textId="77777777" w:rsidR="00FB4493" w:rsidRPr="00B210CE" w:rsidRDefault="00FB4493">
            <w:pPr>
              <w:pStyle w:val="KeinLeerraum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Kostenpauschale</w:t>
            </w:r>
          </w:p>
        </w:tc>
        <w:tc>
          <w:tcPr>
            <w:tcW w:w="3817" w:type="dxa"/>
            <w:vAlign w:val="center"/>
            <w:hideMark/>
          </w:tcPr>
          <w:p w14:paraId="7D0D4112" w14:textId="14373FC2" w:rsidR="00FB4493" w:rsidRPr="00B210CE" w:rsidRDefault="00421A8D" w:rsidP="003B22B8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{{KOSTENPAUSCHALE}}</w:t>
            </w:r>
          </w:p>
        </w:tc>
      </w:tr>
      <w:tr w:rsidR="008F6672" w:rsidRPr="00B210CE" w14:paraId="5D925012" w14:textId="77777777" w:rsidTr="00B243D6">
        <w:trPr>
          <w:gridAfter w:val="1"/>
          <w:wAfter w:w="3817" w:type="dxa"/>
        </w:trPr>
        <w:tc>
          <w:tcPr>
            <w:tcW w:w="5245" w:type="dxa"/>
            <w:vAlign w:val="center"/>
            <w:hideMark/>
          </w:tcPr>
          <w:p w14:paraId="3BB3BD83" w14:textId="5CB55F03" w:rsidR="008F6672" w:rsidRPr="00B210CE" w:rsidRDefault="008F6672">
            <w:pPr>
              <w:pStyle w:val="KeinLeerraum"/>
              <w:rPr>
                <w:rFonts w:ascii="Courier New" w:hAnsi="Courier New" w:cs="Courier New"/>
              </w:rPr>
            </w:pPr>
          </w:p>
        </w:tc>
      </w:tr>
      <w:tr w:rsidR="00AD11DF" w:rsidRPr="00B210CE" w14:paraId="1677D4B9" w14:textId="77777777" w:rsidTr="00B243D6">
        <w:trPr>
          <w:trHeight w:val="446"/>
        </w:trPr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BE52B86" w14:textId="77777777" w:rsidR="00FB4493" w:rsidRPr="00B210CE" w:rsidRDefault="00FB4493">
            <w:pPr>
              <w:pStyle w:val="KeinLeerraum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(vorläufige) Summe:</w:t>
            </w:r>
          </w:p>
        </w:tc>
        <w:tc>
          <w:tcPr>
            <w:tcW w:w="381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1C38FFF" w14:textId="77777777" w:rsidR="00FB4493" w:rsidRPr="00B210CE" w:rsidRDefault="00FB4493" w:rsidP="00FB4493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{{KOSTENSUMME_X}}</w:t>
            </w:r>
          </w:p>
        </w:tc>
      </w:tr>
    </w:tbl>
    <w:p w14:paraId="0E2881B2" w14:textId="77777777" w:rsidR="00FB4493" w:rsidRPr="00B210CE" w:rsidRDefault="00FB4493" w:rsidP="00FB4493">
      <w:pPr>
        <w:rPr>
          <w:rFonts w:ascii="Courier New" w:hAnsi="Courier New" w:cs="Courier New"/>
          <w:iCs/>
          <w:kern w:val="2"/>
          <w:sz w:val="22"/>
          <w:szCs w:val="22"/>
          <w:lang w:eastAsia="en-US"/>
        </w:rPr>
      </w:pPr>
    </w:p>
    <w:p w14:paraId="43043DE4" w14:textId="07E8A3F5" w:rsidR="00FB4493" w:rsidRPr="00B210CE" w:rsidRDefault="00FB4493" w:rsidP="00FB4493">
      <w:pPr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 xml:space="preserve">Namens und in Vollmacht meiner Mandantschaft erlaube ich mir, Sie zunächst aufzufordern, den vorgenannten Betrag in Höhe von </w:t>
      </w:r>
    </w:p>
    <w:p w14:paraId="02E6AF92" w14:textId="77777777" w:rsidR="008B70B9" w:rsidRPr="00B210CE" w:rsidRDefault="008B70B9" w:rsidP="00FB4493">
      <w:pPr>
        <w:rPr>
          <w:rFonts w:ascii="Courier New" w:hAnsi="Courier New" w:cs="Courier New"/>
          <w:sz w:val="22"/>
          <w:szCs w:val="22"/>
        </w:rPr>
      </w:pPr>
    </w:p>
    <w:p w14:paraId="14C71E76" w14:textId="422FE1DF" w:rsidR="00FB4493" w:rsidRPr="00B210CE" w:rsidRDefault="00FB4493" w:rsidP="008B70B9">
      <w:pPr>
        <w:jc w:val="center"/>
        <w:rPr>
          <w:rFonts w:ascii="Courier New" w:hAnsi="Courier New" w:cs="Courier New"/>
          <w:b/>
          <w:bCs/>
          <w:sz w:val="22"/>
          <w:szCs w:val="22"/>
          <w:u w:val="double"/>
        </w:rPr>
      </w:pPr>
      <w:r w:rsidRPr="00B210CE">
        <w:rPr>
          <w:rFonts w:ascii="Courier New" w:hAnsi="Courier New" w:cs="Courier New"/>
          <w:b/>
          <w:bCs/>
          <w:sz w:val="22"/>
          <w:szCs w:val="22"/>
          <w:u w:val="double"/>
        </w:rPr>
        <w:t>{{KOSTENSUMME_X}}</w:t>
      </w:r>
    </w:p>
    <w:p w14:paraId="41F8FC02" w14:textId="77777777" w:rsidR="008B70B9" w:rsidRPr="00B210CE" w:rsidRDefault="008B70B9" w:rsidP="008B70B9">
      <w:pPr>
        <w:jc w:val="center"/>
        <w:rPr>
          <w:rFonts w:ascii="Courier New" w:hAnsi="Courier New" w:cs="Courier New"/>
          <w:b/>
          <w:bCs/>
          <w:sz w:val="22"/>
          <w:szCs w:val="22"/>
        </w:rPr>
      </w:pPr>
    </w:p>
    <w:p w14:paraId="6367FEF2" w14:textId="77777777" w:rsidR="00B210CE" w:rsidRPr="00B210CE" w:rsidRDefault="00FB4493" w:rsidP="00B210CE">
      <w:pPr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 xml:space="preserve">bis zum </w:t>
      </w:r>
    </w:p>
    <w:p w14:paraId="35E8450C" w14:textId="58197345" w:rsidR="00FB4493" w:rsidRPr="00B210CE" w:rsidRDefault="00FB4493" w:rsidP="00B210CE">
      <w:pPr>
        <w:jc w:val="center"/>
        <w:rPr>
          <w:rFonts w:ascii="Courier New" w:hAnsi="Courier New" w:cs="Courier New"/>
          <w:sz w:val="22"/>
          <w:szCs w:val="22"/>
          <w:u w:val="single"/>
        </w:rPr>
      </w:pPr>
      <w:r w:rsidRPr="00B210CE">
        <w:rPr>
          <w:rFonts w:ascii="Courier New" w:hAnsi="Courier New" w:cs="Courier New"/>
          <w:b/>
          <w:sz w:val="22"/>
          <w:szCs w:val="22"/>
          <w:u w:val="single"/>
        </w:rPr>
        <w:t>{{FRIST_DATUM}}</w:t>
      </w:r>
    </w:p>
    <w:p w14:paraId="2AADAF55" w14:textId="5199E6B8" w:rsidR="00FB4493" w:rsidRPr="00B210CE" w:rsidRDefault="00FB4493" w:rsidP="00FB4493">
      <w:pPr>
        <w:pStyle w:val="KeinLeerraum"/>
        <w:rPr>
          <w:rFonts w:ascii="Courier New" w:hAnsi="Courier New" w:cs="Courier New"/>
        </w:rPr>
      </w:pPr>
    </w:p>
    <w:p w14:paraId="1835088C" w14:textId="4DD92515" w:rsidR="008B70B9" w:rsidRPr="00B210CE" w:rsidRDefault="008B70B9" w:rsidP="00FB4493">
      <w:pPr>
        <w:pStyle w:val="KeinLeerraum"/>
        <w:rPr>
          <w:rFonts w:ascii="Courier New" w:hAnsi="Courier New" w:cs="Courier New"/>
        </w:rPr>
      </w:pPr>
      <w:r w:rsidRPr="00B210CE">
        <w:rPr>
          <w:rFonts w:ascii="Courier New" w:hAnsi="Courier New" w:cs="Courier New"/>
        </w:rPr>
        <w:t>auf mein Anderkonto zur Überweisung zu bringen.</w:t>
      </w:r>
    </w:p>
    <w:p w14:paraId="18F4190D" w14:textId="77777777" w:rsidR="008B70B9" w:rsidRPr="00B210CE" w:rsidRDefault="008B70B9" w:rsidP="00FB4493">
      <w:pPr>
        <w:pStyle w:val="KeinLeerraum"/>
        <w:rPr>
          <w:rFonts w:ascii="Courier New" w:hAnsi="Courier New" w:cs="Courier New"/>
        </w:rPr>
      </w:pPr>
    </w:p>
    <w:p w14:paraId="642C1EC7" w14:textId="0F1124BD" w:rsidR="00FB4493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B210CE">
        <w:rPr>
          <w:rFonts w:ascii="Courier New" w:hAnsi="Courier New" w:cs="Courier New"/>
          <w:iCs/>
          <w:sz w:val="22"/>
          <w:szCs w:val="22"/>
        </w:rPr>
        <w:t>Mit freundlichen Grüßen</w:t>
      </w:r>
    </w:p>
    <w:p w14:paraId="1FBB114C" w14:textId="669351A5" w:rsidR="008E2005" w:rsidRDefault="008E2005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3CB01A42" w14:textId="77777777" w:rsidR="008E2005" w:rsidRPr="00B210CE" w:rsidRDefault="008E2005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0BA59C67" w14:textId="77777777" w:rsidR="00FB4493" w:rsidRPr="00B210CE" w:rsidRDefault="00FB4493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6B6DC24E" w14:textId="77777777" w:rsidR="00FB4493" w:rsidRPr="00B210CE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B210CE">
        <w:rPr>
          <w:rFonts w:ascii="Courier New" w:hAnsi="Courier New" w:cs="Courier New"/>
          <w:iCs/>
          <w:sz w:val="22"/>
          <w:szCs w:val="22"/>
        </w:rPr>
        <w:t>Michael Hohlwein</w:t>
      </w:r>
    </w:p>
    <w:p w14:paraId="6CC40E96" w14:textId="77777777" w:rsidR="00FB4493" w:rsidRPr="00B210CE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B210CE">
        <w:rPr>
          <w:rFonts w:ascii="Courier New" w:hAnsi="Courier New" w:cs="Courier New"/>
          <w:iCs/>
          <w:sz w:val="22"/>
          <w:szCs w:val="22"/>
        </w:rPr>
        <w:t>Rechtsanwalt</w:t>
      </w:r>
    </w:p>
    <w:p w14:paraId="38709232" w14:textId="77777777" w:rsidR="00FB4493" w:rsidRPr="00B210CE" w:rsidRDefault="00FB4493" w:rsidP="00FB4493">
      <w:pPr>
        <w:pStyle w:val="KeinLeerraum"/>
        <w:rPr>
          <w:rFonts w:ascii="Courier New" w:hAnsi="Courier New" w:cs="Courier New"/>
        </w:rPr>
      </w:pPr>
    </w:p>
    <w:p w14:paraId="24450F1C" w14:textId="4B7A3CB8" w:rsidR="001969C1" w:rsidRPr="001B5644" w:rsidRDefault="00FB4493" w:rsidP="001B5644">
      <w:pPr>
        <w:rPr>
          <w:rFonts w:ascii="Courier New" w:hAnsi="Courier New" w:cs="Courier New"/>
          <w:bCs/>
          <w:iCs/>
          <w:sz w:val="22"/>
          <w:szCs w:val="22"/>
        </w:rPr>
      </w:pPr>
      <w:r w:rsidRPr="001B5644">
        <w:rPr>
          <w:rFonts w:ascii="Courier New" w:hAnsi="Courier New" w:cs="Courier New"/>
          <w:bCs/>
          <w:iCs/>
          <w:sz w:val="22"/>
          <w:szCs w:val="22"/>
        </w:rPr>
        <w:t xml:space="preserve">Anlagen: </w:t>
      </w:r>
    </w:p>
    <w:p w14:paraId="4D5AB851" w14:textId="39FFF16E" w:rsidR="00FB4493" w:rsidRPr="00B210CE" w:rsidRDefault="00FB4493" w:rsidP="00B210CE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B210CE">
        <w:rPr>
          <w:rFonts w:ascii="Courier New" w:hAnsi="Courier New" w:cs="Courier New"/>
          <w:iCs/>
          <w:sz w:val="22"/>
          <w:szCs w:val="22"/>
        </w:rPr>
        <w:t xml:space="preserve">Gutachten </w:t>
      </w:r>
    </w:p>
    <w:p w14:paraId="2C5DCD06" w14:textId="1026C27D" w:rsidR="00FB4493" w:rsidRPr="00B210CE" w:rsidRDefault="00B210CE" w:rsidP="00B210CE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>
        <w:rPr>
          <w:rFonts w:ascii="Courier New" w:hAnsi="Courier New" w:cs="Courier New"/>
          <w:iCs/>
          <w:sz w:val="22"/>
          <w:szCs w:val="22"/>
        </w:rPr>
        <w:t>Vollmacht</w:t>
      </w:r>
    </w:p>
    <w:p w14:paraId="258F319A" w14:textId="1A5DCD18" w:rsidR="00FB4493" w:rsidRPr="00B210CE" w:rsidRDefault="00FB4493" w:rsidP="008B70B9">
      <w:pPr>
        <w:pStyle w:val="Listenabsatz"/>
        <w:spacing w:after="160" w:line="256" w:lineRule="auto"/>
        <w:ind w:left="720"/>
        <w:contextualSpacing/>
        <w:rPr>
          <w:rFonts w:ascii="Courier New" w:hAnsi="Courier New" w:cs="Courier New"/>
          <w:iCs/>
          <w:sz w:val="22"/>
          <w:szCs w:val="22"/>
        </w:rPr>
      </w:pPr>
    </w:p>
    <w:p w14:paraId="016EB34C" w14:textId="77777777" w:rsidR="00FB4493" w:rsidRPr="00B210CE" w:rsidRDefault="00FB4493" w:rsidP="00FB4493">
      <w:pPr>
        <w:tabs>
          <w:tab w:val="left" w:pos="3536"/>
        </w:tabs>
        <w:rPr>
          <w:rFonts w:ascii="Courier New" w:hAnsi="Courier New" w:cs="Courier New"/>
          <w:sz w:val="22"/>
          <w:szCs w:val="22"/>
        </w:rPr>
      </w:pPr>
    </w:p>
    <w:p w14:paraId="0EE10FA1" w14:textId="1CFF6289" w:rsidR="00E86959" w:rsidRPr="00B210CE" w:rsidRDefault="00E86959" w:rsidP="00E8695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sectPr w:rsidR="00E86959" w:rsidRPr="00B210CE">
      <w:headerReference w:type="default" r:id="rId8"/>
      <w:headerReference w:type="first" r:id="rId9"/>
      <w:footerReference w:type="first" r:id="rId10"/>
      <w:pgSz w:w="11906" w:h="16838"/>
      <w:pgMar w:top="1418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9E4C4" w14:textId="77777777" w:rsidR="003B08E0" w:rsidRDefault="003B08E0">
      <w:r>
        <w:separator/>
      </w:r>
    </w:p>
  </w:endnote>
  <w:endnote w:type="continuationSeparator" w:id="0">
    <w:p w14:paraId="3012C098" w14:textId="77777777" w:rsidR="003B08E0" w:rsidRDefault="003B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mnst777 Lt BT">
    <w:altName w:val="Tahoma"/>
    <w:charset w:val="00"/>
    <w:family w:val="swiss"/>
    <w:pitch w:val="variable"/>
    <w:sig w:usb0="00000007" w:usb1="00000000" w:usb2="00000000" w:usb3="00000000" w:csb0="000000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umnst777 Blk BT">
    <w:altName w:val="Tahoma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BT">
    <w:altName w:val="Lucida Sans Unicode"/>
    <w:charset w:val="00"/>
    <w:family w:val="swiss"/>
    <w:pitch w:val="variable"/>
    <w:sig w:usb0="00000001" w:usb1="00000000" w:usb2="00000000" w:usb3="00000000" w:csb0="000000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F3F98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</w:p>
  <w:p w14:paraId="78A782C8" w14:textId="485836C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152"/>
        <w:tab w:val="left" w:pos="7500"/>
        <w:tab w:val="left" w:pos="7938"/>
      </w:tabs>
      <w:rPr>
        <w:rFonts w:ascii="Arial" w:hAnsi="Arial" w:cs="Arial"/>
        <w:color w:val="000000"/>
        <w:sz w:val="14"/>
      </w:rPr>
    </w:pPr>
    <w:r>
      <w:rPr>
        <w:rFonts w:ascii="Arial" w:hAnsi="Arial" w:cs="Arial"/>
        <w:color w:val="000000"/>
        <w:sz w:val="14"/>
      </w:rPr>
      <w:t>RA Michael Hohlwein             Telefon:     0345 / 5 82 29 00              Deutsche Bank AG</w:t>
    </w:r>
    <w:r>
      <w:rPr>
        <w:rFonts w:ascii="Arial" w:hAnsi="Arial" w:cs="Arial"/>
        <w:color w:val="000000"/>
        <w:sz w:val="14"/>
      </w:rPr>
      <w:tab/>
      <w:t xml:space="preserve">                                    Deutsche Bank AG</w:t>
    </w:r>
    <w:r w:rsidR="00116125">
      <w:rPr>
        <w:rFonts w:ascii="Arial" w:hAnsi="Arial" w:cs="Arial"/>
        <w:color w:val="000000"/>
        <w:sz w:val="14"/>
      </w:rPr>
      <w:t xml:space="preserve"> (Anderkonto)</w:t>
    </w:r>
  </w:p>
  <w:p w14:paraId="4D512752" w14:textId="77777777" w:rsidR="00273EF8" w:rsidRDefault="001D5A6E" w:rsidP="001403E7">
    <w:pPr>
      <w:pStyle w:val="Fuzeile"/>
      <w:tabs>
        <w:tab w:val="clear" w:pos="4536"/>
        <w:tab w:val="clear" w:pos="9072"/>
        <w:tab w:val="left" w:pos="1872"/>
        <w:tab w:val="left" w:pos="2172"/>
        <w:tab w:val="left" w:pos="2410"/>
        <w:tab w:val="left" w:pos="3119"/>
        <w:tab w:val="left" w:pos="5529"/>
        <w:tab w:val="left" w:pos="6900"/>
        <w:tab w:val="left" w:pos="7140"/>
        <w:tab w:val="left" w:pos="7500"/>
        <w:tab w:val="left" w:pos="7938"/>
      </w:tabs>
      <w:rPr>
        <w:rFonts w:ascii="Arial" w:eastAsia="Calibri" w:hAnsi="Arial" w:cs="Arial"/>
        <w:sz w:val="14"/>
        <w:szCs w:val="14"/>
      </w:rPr>
    </w:pPr>
    <w:proofErr w:type="spellStart"/>
    <w:r>
      <w:rPr>
        <w:rFonts w:ascii="Arial" w:hAnsi="Arial" w:cs="Arial"/>
        <w:color w:val="000000"/>
        <w:sz w:val="14"/>
      </w:rPr>
      <w:t>Reilstraße</w:t>
    </w:r>
    <w:proofErr w:type="spellEnd"/>
    <w:r>
      <w:rPr>
        <w:rFonts w:ascii="Arial" w:hAnsi="Arial" w:cs="Arial"/>
        <w:color w:val="000000"/>
        <w:sz w:val="14"/>
      </w:rPr>
      <w:t xml:space="preserve"> 128</w:t>
    </w:r>
    <w:r w:rsidR="001403E7">
      <w:rPr>
        <w:rFonts w:ascii="Arial" w:hAnsi="Arial" w:cs="Arial"/>
        <w:color w:val="000000"/>
        <w:sz w:val="14"/>
      </w:rPr>
      <w:tab/>
    </w:r>
    <w:r w:rsidR="00273EF8">
      <w:rPr>
        <w:rFonts w:ascii="Arial" w:hAnsi="Arial" w:cs="Arial"/>
        <w:color w:val="000000"/>
        <w:sz w:val="14"/>
      </w:rPr>
      <w:t xml:space="preserve">Fax:          0345 / 5 82 29 02              IBAN: </w:t>
    </w:r>
    <w:r w:rsidR="00273EF8">
      <w:rPr>
        <w:rFonts w:ascii="Arial" w:hAnsi="Arial" w:cs="Arial"/>
        <w:color w:val="000000"/>
        <w:sz w:val="14"/>
        <w:szCs w:val="14"/>
      </w:rPr>
      <w:t>D</w:t>
    </w:r>
    <w:r w:rsidR="00273EF8">
      <w:rPr>
        <w:rFonts w:ascii="Arial" w:eastAsia="Calibri" w:hAnsi="Arial" w:cs="Arial"/>
        <w:sz w:val="14"/>
        <w:szCs w:val="14"/>
      </w:rPr>
      <w:t>E49 8607 0024 0772 2903 00           IBAN :DE45 8607 0024 0773 3694 00</w:t>
    </w:r>
  </w:p>
  <w:p w14:paraId="3D5E4796" w14:textId="77777777" w:rsidR="00273EF8" w:rsidRDefault="001403E7">
    <w:pPr>
      <w:spacing w:after="200" w:line="276" w:lineRule="auto"/>
      <w:rPr>
        <w:rFonts w:ascii="Arial" w:hAnsi="Arial" w:cs="Arial"/>
        <w:color w:val="000000"/>
        <w:sz w:val="14"/>
        <w:szCs w:val="14"/>
      </w:rPr>
    </w:pPr>
    <w:r>
      <w:rPr>
        <w:rFonts w:ascii="Arial" w:eastAsia="Calibri" w:hAnsi="Arial" w:cs="Arial"/>
        <w:sz w:val="14"/>
        <w:szCs w:val="14"/>
      </w:rPr>
      <w:t>061</w:t>
    </w:r>
    <w:r w:rsidR="001D5A6E">
      <w:rPr>
        <w:rFonts w:ascii="Arial" w:eastAsia="Calibri" w:hAnsi="Arial" w:cs="Arial"/>
        <w:sz w:val="14"/>
        <w:szCs w:val="14"/>
      </w:rPr>
      <w:t>14</w:t>
    </w:r>
    <w:r>
      <w:rPr>
        <w:rFonts w:ascii="Arial" w:eastAsia="Calibri" w:hAnsi="Arial" w:cs="Arial"/>
        <w:sz w:val="14"/>
        <w:szCs w:val="14"/>
      </w:rPr>
      <w:t xml:space="preserve"> Halle</w:t>
    </w:r>
    <w:r w:rsidR="00D50EA9">
      <w:rPr>
        <w:rFonts w:ascii="Arial" w:eastAsia="Calibri" w:hAnsi="Arial" w:cs="Arial"/>
        <w:sz w:val="14"/>
        <w:szCs w:val="14"/>
      </w:rPr>
      <w:t>/Saale</w:t>
    </w:r>
    <w:r>
      <w:rPr>
        <w:rFonts w:ascii="Arial" w:eastAsia="Calibri" w:hAnsi="Arial" w:cs="Arial"/>
        <w:sz w:val="14"/>
        <w:szCs w:val="14"/>
      </w:rPr>
      <w:t xml:space="preserve">                  </w:t>
    </w:r>
    <w:r>
      <w:rPr>
        <w:rFonts w:ascii="Arial" w:hAnsi="Arial" w:cs="Arial"/>
        <w:color w:val="000000"/>
        <w:sz w:val="14"/>
      </w:rPr>
      <w:t xml:space="preserve">Email:       </w:t>
    </w:r>
    <w:hyperlink r:id="rId1" w:history="1">
      <w:r w:rsidRPr="007F5226">
        <w:rPr>
          <w:rStyle w:val="Hyperlink"/>
          <w:rFonts w:ascii="Arial" w:hAnsi="Arial"/>
          <w:sz w:val="14"/>
          <w:szCs w:val="14"/>
        </w:rPr>
        <w:t>advokatur@aol.com</w:t>
      </w:r>
    </w:hyperlink>
    <w:r w:rsidR="00273EF8">
      <w:rPr>
        <w:rFonts w:ascii="Arial" w:eastAsia="Calibri" w:hAnsi="Arial" w:cs="Arial"/>
        <w:sz w:val="14"/>
        <w:szCs w:val="14"/>
      </w:rPr>
      <w:t xml:space="preserve">           BIC: DEUTDEDBLEG                                    BIC:  DEUTDEDBLEG</w:t>
    </w:r>
  </w:p>
  <w:p w14:paraId="64ED1451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  <w:rPr>
        <w:rFonts w:ascii="Arial" w:hAnsi="Arial" w:cs="Arial"/>
        <w:color w:val="000000"/>
        <w:sz w:val="14"/>
        <w:szCs w:val="14"/>
      </w:rPr>
    </w:pPr>
  </w:p>
  <w:p w14:paraId="7631448F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color w:val="000000"/>
        <w:sz w:val="14"/>
        <w:szCs w:val="14"/>
      </w:rPr>
      <w:t xml:space="preserve">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4CC17" w14:textId="77777777" w:rsidR="003B08E0" w:rsidRDefault="003B08E0">
      <w:r>
        <w:separator/>
      </w:r>
    </w:p>
  </w:footnote>
  <w:footnote w:type="continuationSeparator" w:id="0">
    <w:p w14:paraId="4867E1EC" w14:textId="77777777" w:rsidR="003B08E0" w:rsidRDefault="003B0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B6021" w14:textId="77777777" w:rsidR="00273EF8" w:rsidRDefault="00273EF8">
    <w:pPr>
      <w:pStyle w:val="Kopfzeile"/>
      <w:jc w:val="center"/>
    </w:pPr>
    <w:r>
      <w:rPr>
        <w:rStyle w:val="Seitenzahl"/>
        <w:rFonts w:ascii="Courier New" w:hAnsi="Courier New" w:cs="Courier New"/>
        <w:sz w:val="22"/>
      </w:rPr>
      <w:t xml:space="preserve">- </w:t>
    </w:r>
    <w:r>
      <w:rPr>
        <w:rStyle w:val="Seitenzahl"/>
        <w:rFonts w:cs="Courier New"/>
        <w:sz w:val="22"/>
      </w:rPr>
      <w:fldChar w:fldCharType="begin"/>
    </w:r>
    <w:r>
      <w:rPr>
        <w:rStyle w:val="Seitenzahl"/>
        <w:rFonts w:cs="Courier New"/>
        <w:sz w:val="22"/>
      </w:rPr>
      <w:instrText xml:space="preserve"> PAGE </w:instrText>
    </w:r>
    <w:r>
      <w:rPr>
        <w:rStyle w:val="Seitenzahl"/>
        <w:rFonts w:cs="Courier New"/>
        <w:sz w:val="22"/>
      </w:rPr>
      <w:fldChar w:fldCharType="separate"/>
    </w:r>
    <w:r w:rsidR="00E86959">
      <w:rPr>
        <w:rStyle w:val="Seitenzahl"/>
        <w:rFonts w:cs="Courier New" w:hint="eastAsia"/>
        <w:noProof/>
        <w:sz w:val="22"/>
      </w:rPr>
      <w:t>2</w:t>
    </w:r>
    <w:r>
      <w:rPr>
        <w:rStyle w:val="Seitenzahl"/>
        <w:rFonts w:cs="Courier New"/>
        <w:sz w:val="22"/>
      </w:rPr>
      <w:fldChar w:fldCharType="end"/>
    </w:r>
    <w:r>
      <w:rPr>
        <w:rStyle w:val="Seitenzahl"/>
        <w:rFonts w:ascii="Courier New" w:hAnsi="Courier New" w:cs="Courier New"/>
        <w:sz w:val="22"/>
      </w:rPr>
      <w:t xml:space="preserve"> - </w:t>
    </w:r>
  </w:p>
  <w:p w14:paraId="7583ABE6" w14:textId="77777777" w:rsidR="00273EF8" w:rsidRDefault="00273EF8">
    <w:pPr>
      <w:pStyle w:val="Kopfzeile"/>
      <w:jc w:val="center"/>
    </w:pPr>
  </w:p>
  <w:p w14:paraId="5766958F" w14:textId="77777777" w:rsidR="00273EF8" w:rsidRDefault="00273EF8">
    <w:pPr>
      <w:pStyle w:val="Kopfzeil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9A1A1" w14:textId="77777777" w:rsidR="001028E0" w:rsidRDefault="001028E0">
    <w:pPr>
      <w:pStyle w:val="Kopfzeile"/>
      <w:ind w:left="-360"/>
    </w:pPr>
  </w:p>
  <w:p w14:paraId="6AFA5AB4" w14:textId="2910A919" w:rsidR="00273EF8" w:rsidRDefault="00E54D68">
    <w:pPr>
      <w:pStyle w:val="Kopfzeile"/>
      <w:ind w:left="-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502A98" wp14:editId="1FDD9EAB">
              <wp:simplePos x="0" y="0"/>
              <wp:positionH relativeFrom="column">
                <wp:posOffset>4185161</wp:posOffset>
              </wp:positionH>
              <wp:positionV relativeFrom="paragraph">
                <wp:posOffset>2541823</wp:posOffset>
              </wp:positionV>
              <wp:extent cx="1885950" cy="276225"/>
              <wp:effectExtent l="0" t="0" r="0" b="9525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B3DDA" w14:textId="77777777" w:rsidR="00EF3A88" w:rsidRPr="00EF3A88" w:rsidRDefault="00EF3A88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EF3A8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{{AKTENZEICHEN}}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2C502A9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style="position:absolute;left:0;text-align:left;margin-left:329.55pt;margin-top:200.15pt;width:148.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" filled="f" stroked="f">
              <v:textbox>
                <w:txbxContent>
                  <w:p w14:paraId="2CEB3DDA" w14:textId="77777777" w:rsidR="00EF3A88" w:rsidRPr="00EF3A88" w:rsidRDefault="00EF3A88">
                    <w:pPr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EF3A88">
                      <w:rPr>
                        <w:rFonts w:ascii="Arial" w:hAnsi="Arial" w:cs="Arial"/>
                        <w:sz w:val="22"/>
                        <w:szCs w:val="22"/>
                      </w:rPr>
                      <w:t>{{AKTENZEICHEN}}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1A7ECB62" wp14:editId="7203368E">
              <wp:simplePos x="0" y="0"/>
              <wp:positionH relativeFrom="column">
                <wp:posOffset>-255270</wp:posOffset>
              </wp:positionH>
              <wp:positionV relativeFrom="paragraph">
                <wp:posOffset>385445</wp:posOffset>
              </wp:positionV>
              <wp:extent cx="6112510" cy="2832100"/>
              <wp:effectExtent l="0" t="0" r="0" b="0"/>
              <wp:wrapTopAndBottom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12510" cy="2832100"/>
                        <a:chOff x="-402" y="478"/>
                        <a:chExt cx="9625" cy="4459"/>
                      </a:xfrm>
                    </wpg:grpSpPr>
                    <wps:wsp>
                      <wps:cNvPr id="6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4779" y="478"/>
                          <a:ext cx="4444" cy="30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2322B2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  <w:t>MICHAEL HOHLWEIN</w:t>
                            </w:r>
                          </w:p>
                          <w:p w14:paraId="37F6E17A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  <w:t>RECHTSANWALT</w:t>
                            </w:r>
                          </w:p>
                          <w:p w14:paraId="1534E4DB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293C6FBD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0E9778C2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  <w:t>Zugelassen bei der Rechtsanwaltskammer des Landes Sachsen-Anhalt</w:t>
                            </w:r>
                          </w:p>
                          <w:p w14:paraId="64006ECF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7FA7EE36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GERICHTSFACH: </w:t>
                            </w:r>
                            <w:r w:rsidR="00623DFF"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>37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 (LG HALLE)</w:t>
                            </w:r>
                          </w:p>
                          <w:p w14:paraId="686A86D9" w14:textId="77777777" w:rsidR="00273EF8" w:rsidRDefault="00273EF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5233" y="3624"/>
                          <a:ext cx="3822" cy="681"/>
                        </a:xfrm>
                        <a:prstGeom prst="rect">
                          <a:avLst/>
                        </a:prstGeom>
                        <a:noFill/>
                        <a:ln w="324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65138AA" w14:textId="77777777" w:rsidR="00273EF8" w:rsidRDefault="00273EF8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  <w:t>Aktenzeichen bitte unbedingt angeben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-402" y="1885"/>
                          <a:ext cx="5070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CBF83C" w14:textId="77777777" w:rsidR="00273EF8" w:rsidRDefault="00273EF8">
                            <w:pP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RA Michael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Hohlwein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Reilstraße</w:t>
                            </w:r>
                            <w:proofErr w:type="spellEnd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128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 xml:space="preserve"> 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 061</w:t>
                            </w:r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14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-254" y="2352"/>
                          <a:ext cx="4171" cy="20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10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5212" y="4510"/>
                          <a:ext cx="2443" cy="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D23933" w14:textId="289FB692" w:rsidR="00EF3A88" w:rsidRPr="00EF3A88" w:rsidRDefault="00EF3A88" w:rsidP="00EF3A8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all</w:t>
                            </w: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e,</w:t>
                            </w:r>
                            <w:r w:rsidR="006F17C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{{HEUTDATUM}}</w:t>
                            </w:r>
                          </w:p>
                          <w:p w14:paraId="08E94C19" w14:textId="49F77164" w:rsidR="00273EF8" w:rsidRPr="00EF3A88" w:rsidRDefault="00E8695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MH</w:t>
                            </w:r>
                            <w:r w:rsidR="006F17C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/RH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1A7ECB62" id="Group 5" o:spid="_x0000_s1028" style="position:absolute;left:0;text-align:left;margin-left:-20.1pt;margin-top:30.35pt;width:481.3pt;height:223pt;z-index:251658240;mso-wrap-distance-left:0;mso-wrap-distance-right:0" coordorigin="-402,478" coordsize="9625,4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9" type="#_x0000_t202" style="position:absolute;left:4779;top:478;width:4444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" filled="f" stroked="f" strokecolor="gray">
                <v:stroke joinstyle="round"/>
                <v:textbox>
                  <w:txbxContent>
                    <w:p w14:paraId="2D2322B2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  <w:t>MICHAEL HOHLWEIN</w:t>
                      </w:r>
                    </w:p>
                    <w:p w14:paraId="37F6E17A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  <w:t>RECHTSANWALT</w:t>
                      </w:r>
                    </w:p>
                    <w:p w14:paraId="1534E4DB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293C6FBD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0E9778C2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  <w:t>Zugelassen bei der Rechtsanwaltskammer des Landes Sachsen-Anhalt</w:t>
                      </w:r>
                    </w:p>
                    <w:p w14:paraId="64006ECF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7FA7EE36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GERICHTSFACH: </w:t>
                      </w:r>
                      <w:r w:rsidR="00623DFF"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>37</w:t>
                      </w: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 (LG HALLE)</w:t>
                      </w:r>
                    </w:p>
                    <w:p w14:paraId="686A86D9" w14:textId="77777777" w:rsidR="00273EF8" w:rsidRDefault="00273EF8"/>
                  </w:txbxContent>
                </v:textbox>
              </v:shape>
              <v:shape id="Text Box 7" o:spid="_x0000_s1030" type="#_x0000_t202" style="position:absolute;left:5233;top:3624;width:3822;height: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" filled="f" strokeweight=".09mm">
                <v:stroke endcap="square"/>
                <v:textbox inset=",1.01mm,,0">
                  <w:txbxContent>
                    <w:p w14:paraId="565138AA" w14:textId="77777777" w:rsidR="00273EF8" w:rsidRDefault="00273EF8">
                      <w:pPr>
                        <w:spacing w:after="120"/>
                        <w:jc w:val="center"/>
                        <w:rPr>
                          <w:rFonts w:ascii="Arial" w:hAnsi="Arial" w:cs="Arial"/>
                          <w:color w:val="80808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14"/>
                        </w:rPr>
                        <w:t>Aktenzeichen bitte unbedingt angeben</w:t>
                      </w:r>
                    </w:p>
                  </w:txbxContent>
                </v:textbox>
              </v:shape>
              <v:shape id="Text Box 8" o:spid="_x0000_s1031" type="#_x0000_t202" style="position:absolute;left:-402;top:1885;width:5070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" filled="f" stroked="f" strokecolor="gray">
                <v:stroke joinstyle="round"/>
                <v:textbox>
                  <w:txbxContent>
                    <w:p w14:paraId="2FCBF83C" w14:textId="77777777" w:rsidR="00273EF8" w:rsidRDefault="00273EF8">
                      <w:pPr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RA Michael Hohlwein 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>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Reilstraße 128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 xml:space="preserve"> 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 061</w:t>
                      </w:r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14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Halle/Saale</w:t>
                      </w:r>
                    </w:p>
                  </w:txbxContent>
                </v:textbox>
              </v:shape>
              <v:shape id="Text Box 9" o:spid="_x0000_s1032" type="#_x0000_t202" style="position:absolute;left:-254;top:2352;width:4171;height:20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" filled="f" stroked="f" strokecolor="gray">
                <v:stroke joinstyle="round"/>
              </v:shape>
              <v:shape id="Text Box 10" o:spid="_x0000_s1033" type="#_x0000_t202" style="position:absolute;left:5212;top:4510;width:2443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" filled="f" stroked="f" strokecolor="gray">
                <v:stroke joinstyle="round"/>
                <v:textbox inset=",0,,0">
                  <w:txbxContent>
                    <w:p w14:paraId="51D23933" w14:textId="289FB692" w:rsidR="00EF3A88" w:rsidRPr="00EF3A88" w:rsidRDefault="00EF3A88" w:rsidP="00EF3A8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all</w:t>
                      </w: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e,</w:t>
                      </w:r>
                      <w:r w:rsidR="006F17C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{{HEUTDATUM}}</w:t>
                      </w:r>
                    </w:p>
                    <w:p w14:paraId="08E94C19" w14:textId="49F77164" w:rsidR="00273EF8" w:rsidRPr="00EF3A88" w:rsidRDefault="00E86959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MH</w:t>
                      </w:r>
                      <w:r w:rsidR="006F17CD">
                        <w:rPr>
                          <w:rFonts w:ascii="Arial" w:hAnsi="Arial" w:cs="Arial"/>
                          <w:sz w:val="20"/>
                          <w:szCs w:val="20"/>
                        </w:rPr>
                        <w:t>/RH</w:t>
                      </w:r>
                    </w:p>
                  </w:txbxContent>
                </v:textbox>
              </v:shape>
              <w10:wrap type="topAndBottom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59264" behindDoc="1" locked="0" layoutInCell="1" allowOverlap="1" wp14:anchorId="0D4D30FE" wp14:editId="15D18475">
              <wp:simplePos x="0" y="0"/>
              <wp:positionH relativeFrom="column">
                <wp:posOffset>13970</wp:posOffset>
              </wp:positionH>
              <wp:positionV relativeFrom="paragraph">
                <wp:posOffset>1470025</wp:posOffset>
              </wp:positionV>
              <wp:extent cx="3014345" cy="164274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14345" cy="16427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0C799" w14:textId="77777777" w:rsidR="00763BA9" w:rsidRDefault="00763BA9" w:rsidP="002560ED">
                          <w:pPr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0D4D30FE" id="Text Box 4" o:spid="_x0000_s1035" type="#_x0000_t202" style="position:absolute;left:0;text-align:left;margin-left:1.1pt;margin-top:115.75pt;width:237.35pt;height:129.35pt;z-index:-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" stroked="f">
              <v:fill opacity="0"/>
              <v:textbox inset="0,0,0,0">
                <w:txbxContent>
                  <w:p w14:paraId="4FC0C799" w14:textId="77777777" w:rsidR="00763BA9" w:rsidRDefault="00763BA9" w:rsidP="002560ED">
                    <w:pPr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berschrift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berschrift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berschrift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berschrift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berschrift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berschrift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ascii="Courier New" w:hAnsi="Courier New" w:cs="Courier New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65" w:hanging="405"/>
      </w:pPr>
      <w:rPr>
        <w:rFonts w:hint="default"/>
      </w:rPr>
    </w:lvl>
  </w:abstractNum>
  <w:abstractNum w:abstractNumId="3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26"/>
    <w:rsid w:val="00014B51"/>
    <w:rsid w:val="00025082"/>
    <w:rsid w:val="0004344A"/>
    <w:rsid w:val="00061170"/>
    <w:rsid w:val="000708C0"/>
    <w:rsid w:val="000C42FB"/>
    <w:rsid w:val="000D0025"/>
    <w:rsid w:val="000D1FAA"/>
    <w:rsid w:val="001028E0"/>
    <w:rsid w:val="001148F2"/>
    <w:rsid w:val="00116125"/>
    <w:rsid w:val="00122368"/>
    <w:rsid w:val="001403E7"/>
    <w:rsid w:val="0014438E"/>
    <w:rsid w:val="001809C2"/>
    <w:rsid w:val="00186099"/>
    <w:rsid w:val="001969C1"/>
    <w:rsid w:val="001B378E"/>
    <w:rsid w:val="001B5644"/>
    <w:rsid w:val="001C7F2F"/>
    <w:rsid w:val="001D5A6E"/>
    <w:rsid w:val="001D6B29"/>
    <w:rsid w:val="001F3E87"/>
    <w:rsid w:val="00207437"/>
    <w:rsid w:val="00225A10"/>
    <w:rsid w:val="00237521"/>
    <w:rsid w:val="00244118"/>
    <w:rsid w:val="002560ED"/>
    <w:rsid w:val="00262504"/>
    <w:rsid w:val="00273EF8"/>
    <w:rsid w:val="00287CB1"/>
    <w:rsid w:val="00293648"/>
    <w:rsid w:val="002A3D9B"/>
    <w:rsid w:val="002B59F3"/>
    <w:rsid w:val="002C3783"/>
    <w:rsid w:val="002D30A0"/>
    <w:rsid w:val="002D6383"/>
    <w:rsid w:val="003300D0"/>
    <w:rsid w:val="0035662A"/>
    <w:rsid w:val="0038771D"/>
    <w:rsid w:val="003910A4"/>
    <w:rsid w:val="003A2B45"/>
    <w:rsid w:val="003B08E0"/>
    <w:rsid w:val="003B22B8"/>
    <w:rsid w:val="003D148C"/>
    <w:rsid w:val="003D3CE9"/>
    <w:rsid w:val="003F1FA7"/>
    <w:rsid w:val="00410031"/>
    <w:rsid w:val="00421A8D"/>
    <w:rsid w:val="0045445F"/>
    <w:rsid w:val="00493FA3"/>
    <w:rsid w:val="004968F2"/>
    <w:rsid w:val="004A2545"/>
    <w:rsid w:val="004B367C"/>
    <w:rsid w:val="004C3B81"/>
    <w:rsid w:val="004C5D16"/>
    <w:rsid w:val="004D74F8"/>
    <w:rsid w:val="004E23E2"/>
    <w:rsid w:val="004E73E0"/>
    <w:rsid w:val="004F12FA"/>
    <w:rsid w:val="004F59A7"/>
    <w:rsid w:val="004F77A3"/>
    <w:rsid w:val="00511956"/>
    <w:rsid w:val="00515819"/>
    <w:rsid w:val="00521BE6"/>
    <w:rsid w:val="0052463F"/>
    <w:rsid w:val="00535CC3"/>
    <w:rsid w:val="005459FF"/>
    <w:rsid w:val="005637E0"/>
    <w:rsid w:val="00574690"/>
    <w:rsid w:val="00590016"/>
    <w:rsid w:val="005B1252"/>
    <w:rsid w:val="005B1F5E"/>
    <w:rsid w:val="005B272D"/>
    <w:rsid w:val="005C07BB"/>
    <w:rsid w:val="005C1333"/>
    <w:rsid w:val="005C62ED"/>
    <w:rsid w:val="005D2CB4"/>
    <w:rsid w:val="005D4734"/>
    <w:rsid w:val="005D54BA"/>
    <w:rsid w:val="005D5A61"/>
    <w:rsid w:val="005E3EAB"/>
    <w:rsid w:val="005F4F03"/>
    <w:rsid w:val="00602101"/>
    <w:rsid w:val="00613143"/>
    <w:rsid w:val="00613E28"/>
    <w:rsid w:val="006216F7"/>
    <w:rsid w:val="00623DFF"/>
    <w:rsid w:val="00626221"/>
    <w:rsid w:val="0063382D"/>
    <w:rsid w:val="00636AE3"/>
    <w:rsid w:val="00637E35"/>
    <w:rsid w:val="006819C1"/>
    <w:rsid w:val="00681BE2"/>
    <w:rsid w:val="006D1CC5"/>
    <w:rsid w:val="006F17CD"/>
    <w:rsid w:val="006F739B"/>
    <w:rsid w:val="00702BAB"/>
    <w:rsid w:val="00711605"/>
    <w:rsid w:val="00724BB6"/>
    <w:rsid w:val="00737C74"/>
    <w:rsid w:val="00742CFC"/>
    <w:rsid w:val="00745AB2"/>
    <w:rsid w:val="00760B54"/>
    <w:rsid w:val="00763BA9"/>
    <w:rsid w:val="00765C67"/>
    <w:rsid w:val="00770DF2"/>
    <w:rsid w:val="0079287E"/>
    <w:rsid w:val="007B3E9A"/>
    <w:rsid w:val="007C1B06"/>
    <w:rsid w:val="007F5226"/>
    <w:rsid w:val="008137A8"/>
    <w:rsid w:val="0081714E"/>
    <w:rsid w:val="0082069E"/>
    <w:rsid w:val="0083320C"/>
    <w:rsid w:val="00833AE0"/>
    <w:rsid w:val="00853C83"/>
    <w:rsid w:val="00856B81"/>
    <w:rsid w:val="00856E1E"/>
    <w:rsid w:val="00872AD8"/>
    <w:rsid w:val="00887430"/>
    <w:rsid w:val="008B34FC"/>
    <w:rsid w:val="008B5638"/>
    <w:rsid w:val="008B70B9"/>
    <w:rsid w:val="008D5DEB"/>
    <w:rsid w:val="008D7B44"/>
    <w:rsid w:val="008E2005"/>
    <w:rsid w:val="008E77A9"/>
    <w:rsid w:val="008F185A"/>
    <w:rsid w:val="008F3557"/>
    <w:rsid w:val="008F6672"/>
    <w:rsid w:val="00900905"/>
    <w:rsid w:val="00954BC6"/>
    <w:rsid w:val="009579FF"/>
    <w:rsid w:val="00967000"/>
    <w:rsid w:val="00986FA6"/>
    <w:rsid w:val="009E2943"/>
    <w:rsid w:val="00A03C03"/>
    <w:rsid w:val="00A054E6"/>
    <w:rsid w:val="00A134E6"/>
    <w:rsid w:val="00A13836"/>
    <w:rsid w:val="00A22BB5"/>
    <w:rsid w:val="00A479F7"/>
    <w:rsid w:val="00A5038D"/>
    <w:rsid w:val="00A73061"/>
    <w:rsid w:val="00A85E3E"/>
    <w:rsid w:val="00AB6ABF"/>
    <w:rsid w:val="00AC4DB2"/>
    <w:rsid w:val="00AC6589"/>
    <w:rsid w:val="00AD11DF"/>
    <w:rsid w:val="00AD5DA1"/>
    <w:rsid w:val="00AF0320"/>
    <w:rsid w:val="00B104B4"/>
    <w:rsid w:val="00B14FB8"/>
    <w:rsid w:val="00B210CE"/>
    <w:rsid w:val="00B243D6"/>
    <w:rsid w:val="00B250F6"/>
    <w:rsid w:val="00B36E02"/>
    <w:rsid w:val="00B37BD3"/>
    <w:rsid w:val="00B42C42"/>
    <w:rsid w:val="00B57199"/>
    <w:rsid w:val="00B63A19"/>
    <w:rsid w:val="00B80568"/>
    <w:rsid w:val="00BA4523"/>
    <w:rsid w:val="00BE2D3B"/>
    <w:rsid w:val="00C01CF0"/>
    <w:rsid w:val="00C0517B"/>
    <w:rsid w:val="00C2063B"/>
    <w:rsid w:val="00C265EB"/>
    <w:rsid w:val="00C27802"/>
    <w:rsid w:val="00C42620"/>
    <w:rsid w:val="00C801DA"/>
    <w:rsid w:val="00CB2C53"/>
    <w:rsid w:val="00CD33AC"/>
    <w:rsid w:val="00CE1183"/>
    <w:rsid w:val="00CE3159"/>
    <w:rsid w:val="00CE4E5E"/>
    <w:rsid w:val="00CE621B"/>
    <w:rsid w:val="00CE74DE"/>
    <w:rsid w:val="00CF28C0"/>
    <w:rsid w:val="00CF564B"/>
    <w:rsid w:val="00D10FAC"/>
    <w:rsid w:val="00D27970"/>
    <w:rsid w:val="00D3650F"/>
    <w:rsid w:val="00D4756D"/>
    <w:rsid w:val="00D50EA9"/>
    <w:rsid w:val="00D55735"/>
    <w:rsid w:val="00D644D9"/>
    <w:rsid w:val="00D8006A"/>
    <w:rsid w:val="00D85C26"/>
    <w:rsid w:val="00DA3917"/>
    <w:rsid w:val="00DB5826"/>
    <w:rsid w:val="00DD511A"/>
    <w:rsid w:val="00DF4FDF"/>
    <w:rsid w:val="00E05273"/>
    <w:rsid w:val="00E1184C"/>
    <w:rsid w:val="00E12847"/>
    <w:rsid w:val="00E33E03"/>
    <w:rsid w:val="00E3559B"/>
    <w:rsid w:val="00E54D68"/>
    <w:rsid w:val="00E574BE"/>
    <w:rsid w:val="00E86959"/>
    <w:rsid w:val="00EA75B8"/>
    <w:rsid w:val="00EB3E7B"/>
    <w:rsid w:val="00ED1C94"/>
    <w:rsid w:val="00ED63DE"/>
    <w:rsid w:val="00EE21AD"/>
    <w:rsid w:val="00EF3A88"/>
    <w:rsid w:val="00F035D1"/>
    <w:rsid w:val="00F722B5"/>
    <w:rsid w:val="00F87FE4"/>
    <w:rsid w:val="00FA2743"/>
    <w:rsid w:val="00FA5502"/>
    <w:rsid w:val="00FB267F"/>
    <w:rsid w:val="00F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376F99"/>
  <w15:chartTrackingRefBased/>
  <w15:docId w15:val="{E43E3294-4FE0-468B-8376-B6BBDC60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Humnst777 Lt BT" w:eastAsia="SimSun" w:hAnsi="Humnst777 Lt BT" w:cs="Humnst777 Lt BT"/>
      <w:sz w:val="24"/>
      <w:szCs w:val="24"/>
      <w:lang w:eastAsia="ar-SA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 w:after="60"/>
      <w:outlineLvl w:val="0"/>
    </w:pPr>
    <w:rPr>
      <w:rFonts w:ascii="Humnst777 Blk BT" w:hAnsi="Humnst777 Blk BT" w:cs="Arial"/>
      <w:b/>
      <w:bCs/>
      <w:kern w:val="1"/>
      <w:sz w:val="32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spacing w:before="240" w:after="60"/>
      <w:outlineLvl w:val="1"/>
    </w:pPr>
    <w:rPr>
      <w:rFonts w:ascii="Humnst777 Blk BT" w:hAnsi="Humnst777 Blk BT" w:cs="Arial"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/>
      <w:outlineLvl w:val="2"/>
    </w:pPr>
    <w:rPr>
      <w:rFonts w:ascii="Humnst777 BT" w:hAnsi="Humnst777 BT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spacing w:val="24"/>
      <w:sz w:val="32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jc w:val="center"/>
      <w:outlineLvl w:val="4"/>
    </w:pPr>
    <w:rPr>
      <w:rFonts w:ascii="Arial" w:hAnsi="Arial" w:cs="Arial"/>
      <w:spacing w:val="24"/>
      <w:sz w:val="28"/>
    </w:rPr>
  </w:style>
  <w:style w:type="paragraph" w:styleId="berschrift6">
    <w:name w:val="heading 6"/>
    <w:basedOn w:val="Standard"/>
    <w:next w:val="Standard"/>
    <w:qFormat/>
    <w:pPr>
      <w:keepNext/>
      <w:numPr>
        <w:ilvl w:val="5"/>
        <w:numId w:val="1"/>
      </w:numPr>
      <w:outlineLvl w:val="5"/>
    </w:pPr>
    <w:rPr>
      <w:rFonts w:ascii="Courier New" w:hAnsi="Courier New" w:cs="Courier New"/>
      <w:i/>
      <w:sz w:val="22"/>
    </w:rPr>
  </w:style>
  <w:style w:type="paragraph" w:styleId="berschrift7">
    <w:name w:val="heading 7"/>
    <w:basedOn w:val="Standard"/>
    <w:next w:val="Standard"/>
    <w:qFormat/>
    <w:pPr>
      <w:keepNext/>
      <w:numPr>
        <w:ilvl w:val="6"/>
        <w:numId w:val="1"/>
      </w:numPr>
      <w:outlineLvl w:val="6"/>
    </w:pPr>
    <w:rPr>
      <w:rFonts w:ascii="Courier New" w:hAnsi="Courier New" w:cs="Courier New"/>
      <w:b/>
      <w:bCs/>
      <w:i/>
      <w:iCs/>
      <w:sz w:val="22"/>
    </w:rPr>
  </w:style>
  <w:style w:type="paragraph" w:styleId="berschrift8">
    <w:name w:val="heading 8"/>
    <w:basedOn w:val="Standard"/>
    <w:next w:val="Standard"/>
    <w:qFormat/>
    <w:pPr>
      <w:keepNext/>
      <w:numPr>
        <w:ilvl w:val="7"/>
        <w:numId w:val="1"/>
      </w:numPr>
      <w:jc w:val="center"/>
      <w:outlineLvl w:val="7"/>
    </w:pPr>
    <w:rPr>
      <w:rFonts w:ascii="Courier New" w:hAnsi="Courier New" w:cs="Courier New"/>
      <w:b/>
      <w:bCs/>
      <w:i/>
      <w:iCs/>
      <w:sz w:val="22"/>
      <w:u w:val="single"/>
    </w:rPr>
  </w:style>
  <w:style w:type="paragraph" w:styleId="berschrift9">
    <w:name w:val="heading 9"/>
    <w:basedOn w:val="Standard"/>
    <w:next w:val="Standard"/>
    <w:qFormat/>
    <w:pPr>
      <w:keepNext/>
      <w:numPr>
        <w:ilvl w:val="8"/>
        <w:numId w:val="1"/>
      </w:numPr>
      <w:jc w:val="center"/>
      <w:outlineLvl w:val="8"/>
    </w:pPr>
    <w:rPr>
      <w:rFonts w:ascii="Courier New" w:hAnsi="Courier New" w:cs="Courier New"/>
      <w:b/>
      <w:bCs/>
      <w:i/>
      <w:iCs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4">
    <w:name w:val="Absatz-Standardschriftart4"/>
  </w:style>
  <w:style w:type="character" w:customStyle="1" w:styleId="WW8Num2z0">
    <w:name w:val="WW8Num2z0"/>
    <w:rPr>
      <w:rFonts w:ascii="Courier New" w:hAnsi="Courier New" w:cs="Courier New"/>
      <w:sz w:val="22"/>
      <w:szCs w:val="22"/>
    </w:rPr>
  </w:style>
  <w:style w:type="character" w:customStyle="1" w:styleId="Absatz-Standardschriftart3">
    <w:name w:val="Absatz-Standardschriftart3"/>
  </w:style>
  <w:style w:type="character" w:customStyle="1" w:styleId="Absatz-Standardschriftart2">
    <w:name w:val="Absatz-Standardschriftart2"/>
  </w:style>
  <w:style w:type="character" w:customStyle="1" w:styleId="WW8Num1z0">
    <w:name w:val="WW8Num1z0"/>
    <w:rPr>
      <w:rFonts w:ascii="Courier New" w:eastAsia="SimSun" w:hAnsi="Courier New" w:cs="Courier New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Absatz-Standardschriftart1">
    <w:name w:val="Absatz-Standardschriftart1"/>
  </w:style>
  <w:style w:type="character" w:styleId="Seitenzahl">
    <w:name w:val="page number"/>
    <w:basedOn w:val="Absatz-Standardschriftart1"/>
  </w:style>
  <w:style w:type="character" w:styleId="Hyperlink">
    <w:name w:val="Hyperlink"/>
    <w:rPr>
      <w:color w:val="0000FF"/>
      <w:u w:val="single"/>
    </w:rPr>
  </w:style>
  <w:style w:type="character" w:customStyle="1" w:styleId="HTMLVorformatiertZchn">
    <w:name w:val="HTML Vorformatiert Zchn"/>
    <w:rPr>
      <w:rFonts w:ascii="Courier New" w:hAnsi="Courier New" w:cs="Courier New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krper">
    <w:name w:val="Body Text"/>
    <w:basedOn w:val="Standard"/>
    <w:pPr>
      <w:jc w:val="both"/>
    </w:pPr>
    <w:rPr>
      <w:rFonts w:ascii="Courier New" w:hAnsi="Courier New" w:cs="Courier New"/>
      <w:i/>
      <w:iCs/>
      <w:sz w:val="22"/>
    </w:rPr>
  </w:style>
  <w:style w:type="paragraph" w:styleId="Liste">
    <w:name w:val="List"/>
    <w:basedOn w:val="Textkrper"/>
    <w:rPr>
      <w:rFonts w:cs="Mangal"/>
    </w:rPr>
  </w:style>
  <w:style w:type="paragraph" w:customStyle="1" w:styleId="Beschriftung4">
    <w:name w:val="Beschriftung4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customStyle="1" w:styleId="Beschriftung3">
    <w:name w:val="Beschriftung3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2">
    <w:name w:val="Beschriftung2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Mangal"/>
      <w:i/>
      <w:iCs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pPr>
      <w:ind w:left="540"/>
      <w:jc w:val="both"/>
    </w:pPr>
    <w:rPr>
      <w:rFonts w:ascii="Courier New" w:hAnsi="Courier New" w:cs="Courier New"/>
      <w:b/>
      <w:bCs/>
      <w:i/>
      <w:iCs/>
      <w:sz w:val="22"/>
    </w:rPr>
  </w:style>
  <w:style w:type="paragraph" w:customStyle="1" w:styleId="Textkrper21">
    <w:name w:val="Textkörper 21"/>
    <w:basedOn w:val="Standard"/>
    <w:rPr>
      <w:rFonts w:ascii="Courier New" w:hAnsi="Courier New" w:cs="Courier New"/>
      <w:sz w:val="22"/>
    </w:rPr>
  </w:style>
  <w:style w:type="paragraph" w:styleId="Sprechblase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imesNewRoman">
    <w:name w:val="TimesNewRoman"/>
    <w:basedOn w:val="Standard"/>
    <w:rPr>
      <w:rFonts w:ascii="Times New Roman" w:eastAsia="Times New Roman" w:hAnsi="Times New Roman" w:cs="Times New Roman"/>
      <w:sz w:val="22"/>
    </w:rPr>
  </w:style>
  <w:style w:type="paragraph" w:customStyle="1" w:styleId="Rahmeninhalt">
    <w:name w:val="Rahmeninhalt"/>
    <w:basedOn w:val="Textkrper"/>
  </w:style>
  <w:style w:type="paragraph" w:styleId="Listenabsatz">
    <w:name w:val="List Paragraph"/>
    <w:basedOn w:val="Standard"/>
    <w:uiPriority w:val="34"/>
    <w:qFormat/>
    <w:pPr>
      <w:ind w:left="708"/>
    </w:pPr>
  </w:style>
  <w:style w:type="paragraph" w:styleId="HTMLVorformatiert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rsid w:val="00A22BB5"/>
  </w:style>
  <w:style w:type="paragraph" w:styleId="KeinLeerraum">
    <w:name w:val="No Spacing"/>
    <w:uiPriority w:val="1"/>
    <w:qFormat/>
    <w:rsid w:val="00FB4493"/>
    <w:rPr>
      <w:rFonts w:ascii="Arial MT Pro" w:eastAsia="Aptos" w:hAnsi="Arial MT Pro"/>
      <w:kern w:val="2"/>
      <w:sz w:val="22"/>
      <w:szCs w:val="22"/>
      <w:lang w:eastAsia="en-US"/>
    </w:rPr>
  </w:style>
  <w:style w:type="paragraph" w:styleId="StandardWeb">
    <w:name w:val="Normal (Web)"/>
    <w:basedOn w:val="Standard"/>
    <w:uiPriority w:val="99"/>
    <w:semiHidden/>
    <w:unhideWhenUsed/>
    <w:rsid w:val="00FB44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table" w:styleId="Tabellenraster">
    <w:name w:val="Table Grid"/>
    <w:basedOn w:val="NormaleTabelle"/>
    <w:uiPriority w:val="39"/>
    <w:rsid w:val="00FB4493"/>
    <w:rPr>
      <w:rFonts w:ascii="Aptos" w:eastAsia="Aptos" w:hAnsi="Aptos"/>
      <w:kern w:val="2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uiPriority w:val="22"/>
    <w:qFormat/>
    <w:rsid w:val="00FB4493"/>
    <w:rPr>
      <w:b/>
      <w:bCs/>
    </w:rPr>
  </w:style>
  <w:style w:type="character" w:customStyle="1" w:styleId="FuzeileZchn">
    <w:name w:val="Fußzeile Zchn"/>
    <w:basedOn w:val="Absatz-Standardschriftart"/>
    <w:link w:val="Fuzeile"/>
    <w:rsid w:val="001969C1"/>
    <w:rPr>
      <w:rFonts w:ascii="Humnst777 Lt BT" w:eastAsia="SimSun" w:hAnsi="Humnst777 Lt BT" w:cs="Humnst777 Lt BT"/>
      <w:sz w:val="24"/>
      <w:szCs w:val="24"/>
      <w:lang w:eastAsia="ar-SA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3B22B8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B22B8"/>
    <w:rPr>
      <w:rFonts w:ascii="Humnst777 Lt BT" w:eastAsia="SimSun" w:hAnsi="Humnst777 Lt BT" w:cs="Humnst777 Lt BT"/>
      <w:lang w:eastAsia="ar-SA"/>
    </w:rPr>
  </w:style>
  <w:style w:type="character" w:styleId="Funotenzeichen">
    <w:name w:val="footnote reference"/>
    <w:basedOn w:val="Absatz-Standardschriftart"/>
    <w:uiPriority w:val="99"/>
    <w:semiHidden/>
    <w:unhideWhenUsed/>
    <w:rsid w:val="003B22B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vokatur@ao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22E61-3924-4446-B5FD-2704D7CD4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2030</CharactersWithSpaces>
  <SharedDoc>false</SharedDoc>
  <HyperlinkBase/>
  <HLinks>
    <vt:vector size="6" baseType="variant">
      <vt:variant>
        <vt:i4>1769531</vt:i4>
      </vt:variant>
      <vt:variant>
        <vt:i4>3</vt:i4>
      </vt:variant>
      <vt:variant>
        <vt:i4>0</vt:i4>
      </vt:variant>
      <vt:variant>
        <vt:i4>5</vt:i4>
      </vt:variant>
      <vt:variant>
        <vt:lpwstr>mailto:advokatur@aol.com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2</cp:revision>
  <cp:lastPrinted>2020-12-23T09:15:00Z</cp:lastPrinted>
  <dcterms:created xsi:type="dcterms:W3CDTF">2026-05-11T13:05:00Z</dcterms:created>
  <dcterms:modified xsi:type="dcterms:W3CDTF">2026-05-11T13:05:00Z</dcterms:modified>
  <cp:category/>
</cp:coreProperties>
</file>