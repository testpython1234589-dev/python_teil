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D76CD9" w14:textId="6380A5E7" w:rsidR="008B70B9" w:rsidRPr="00B210CE" w:rsidRDefault="00E54D68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3EC2CD96">
                <wp:simplePos x="0" y="0"/>
                <wp:positionH relativeFrom="margin">
                  <wp:align>left</wp:align>
                </wp:positionH>
                <wp:positionV relativeFrom="paragraph">
                  <wp:posOffset>1583690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{{VRSICHERUNG}}</w:t>
                            </w:r>
                          </w:p>
                          <w:p w14:paraId="1C115541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0;margin-top:124.7pt;width:237.35pt;height:62.25pt;z-index:-251658752;visibility:visible;mso-wrap-style:square;mso-width-percent:0;mso-height-percent:0;mso-wrap-distance-left:9.05pt;mso-wrap-distance-top:0;mso-wrap-distance-right:9.0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" stroked="f">
                <v:fill opacity="0"/>
                <v:textbox inset="0,0,0,0">
                  <w:txbxContent>
                    <w:p w14:paraId="32846487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{{VRSICHERUNG}}</w:t>
                      </w:r>
                    </w:p>
                    <w:p w14:paraId="1C115541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10834215"/>
      <w:bookmarkEnd w:id="0"/>
      <w:r w:rsidR="00FB4493" w:rsidRPr="00B210CE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7A7FC71B" w:rsidR="00FB4493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515819">
        <w:rPr>
          <w:rFonts w:ascii="Courier New" w:hAnsi="Courier New" w:cs="Courier New"/>
          <w:b/>
          <w:sz w:val="22"/>
          <w:szCs w:val="22"/>
        </w:rPr>
        <w:t>S</w:t>
      </w:r>
      <w:r w:rsidRPr="003B22B8">
        <w:rPr>
          <w:rFonts w:ascii="Courier New" w:hAnsi="Courier New" w:cs="Courier New"/>
          <w:b/>
          <w:sz w:val="22"/>
          <w:szCs w:val="22"/>
        </w:rPr>
        <w:t>NUMMER}}</w:t>
      </w:r>
    </w:p>
    <w:p w14:paraId="02ACCA59" w14:textId="13AA5546" w:rsidR="00B210CE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{{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MANDANT_NACHNAME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}}./. 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{{VERSICHERUNG}}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 | Unfall vom {{UNFALL_DATUM}}</w:t>
      </w:r>
    </w:p>
    <w:p w14:paraId="0B6B6B81" w14:textId="3059862B" w:rsidR="00FB4493" w:rsidRPr="003B22B8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3B22B8">
        <w:rPr>
          <w:rFonts w:ascii="Courier New" w:hAnsi="Courier New" w:cs="Courier New"/>
          <w:b/>
          <w:iCs/>
          <w:sz w:val="22"/>
          <w:szCs w:val="22"/>
        </w:rPr>
        <w:t>AKZ:</w:t>
      </w:r>
      <w:r w:rsidRPr="003B22B8">
        <w:rPr>
          <w:rFonts w:ascii="Courier New" w:hAnsi="Courier New" w:cs="Courier New"/>
          <w:b/>
          <w:sz w:val="22"/>
          <w:szCs w:val="22"/>
        </w:rPr>
        <w:t>{{KENNZEICHEN</w:t>
      </w:r>
      <w:r w:rsidR="00E574BE" w:rsidRPr="003B22B8">
        <w:rPr>
          <w:rFonts w:ascii="Courier New" w:hAnsi="Courier New" w:cs="Courier New"/>
          <w:b/>
          <w:sz w:val="22"/>
          <w:szCs w:val="22"/>
        </w:rPr>
        <w:t>_GEGNER</w:t>
      </w:r>
      <w:r w:rsidRPr="003B22B8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3FD2E48C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60B54" w:rsidRPr="00B210CE">
        <w:rPr>
          <w:rFonts w:ascii="Courier New" w:hAnsi="Courier New" w:cs="Courier New"/>
          <w:sz w:val="22"/>
          <w:szCs w:val="22"/>
        </w:rPr>
        <w:t xml:space="preserve"> </w:t>
      </w:r>
      <w:r w:rsidRPr="00B210CE">
        <w:rPr>
          <w:rFonts w:ascii="Courier New" w:hAnsi="Courier New" w:cs="Courier New"/>
          <w:sz w:val="22"/>
          <w:szCs w:val="22"/>
        </w:rPr>
        <w:t>{{MANDANT_VORNAME}} {{MANDANT_NACHNAME}}</w:t>
      </w:r>
      <w:r w:rsidR="008E2005">
        <w:rPr>
          <w:rFonts w:ascii="Courier New" w:hAnsi="Courier New" w:cs="Courier New"/>
          <w:sz w:val="22"/>
          <w:szCs w:val="22"/>
        </w:rPr>
        <w:t>,</w:t>
      </w:r>
      <w:r w:rsidRPr="00B210CE">
        <w:rPr>
          <w:rFonts w:ascii="Courier New" w:hAnsi="Courier New" w:cs="Courier New"/>
          <w:sz w:val="22"/>
          <w:szCs w:val="22"/>
        </w:rPr>
        <w:t xml:space="preserve"> {{MANDANT_STRASSE}}</w:t>
      </w:r>
      <w:r w:rsidR="008E2005">
        <w:rPr>
          <w:rFonts w:ascii="Courier New" w:hAnsi="Courier New" w:cs="Courier New"/>
          <w:sz w:val="22"/>
          <w:szCs w:val="22"/>
        </w:rPr>
        <w:t xml:space="preserve"> in</w:t>
      </w:r>
      <w:r w:rsidRPr="00B210CE">
        <w:rPr>
          <w:rFonts w:ascii="Courier New" w:hAnsi="Courier New" w:cs="Courier New"/>
          <w:sz w:val="22"/>
          <w:szCs w:val="22"/>
        </w:rPr>
        <w:t xml:space="preserve"> {{MANDANT_PLZ_ORT}} mit der Wahrnehmung </w:t>
      </w:r>
      <w:r w:rsidR="003B22B8">
        <w:rPr>
          <w:rFonts w:ascii="Courier New" w:hAnsi="Courier New" w:cs="Courier New"/>
          <w:sz w:val="22"/>
          <w:szCs w:val="22"/>
        </w:rPr>
        <w:t>{{GENDERN}}</w:t>
      </w:r>
      <w:r w:rsidRPr="00B210CE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B210CE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25937806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Im Namen meines</w:t>
      </w:r>
      <w:r w:rsidR="00CE4E5E">
        <w:rPr>
          <w:rFonts w:ascii="Courier New" w:hAnsi="Courier New" w:cs="Courier New"/>
          <w:sz w:val="22"/>
          <w:szCs w:val="22"/>
        </w:rPr>
        <w:t xml:space="preserve"> </w:t>
      </w:r>
      <w:r w:rsidR="00CE4E5E" w:rsidRPr="00B210CE">
        <w:rPr>
          <w:rFonts w:ascii="Courier New" w:hAnsi="Courier New" w:cs="Courier New"/>
          <w:sz w:val="22"/>
          <w:szCs w:val="22"/>
        </w:rPr>
        <w:t>{{VORSTEUERBERECHTIGUNG}}</w:t>
      </w:r>
      <w:r w:rsidR="00CE4E5E">
        <w:rPr>
          <w:rFonts w:ascii="Courier New" w:hAnsi="Courier New" w:cs="Courier New"/>
          <w:sz w:val="22"/>
          <w:szCs w:val="22"/>
        </w:rPr>
        <w:t xml:space="preserve"> zum</w:t>
      </w:r>
      <w:r w:rsidR="00CE4E5E" w:rsidRPr="00B210CE">
        <w:rPr>
          <w:rFonts w:ascii="Courier New" w:hAnsi="Courier New" w:cs="Courier New"/>
          <w:sz w:val="22"/>
          <w:szCs w:val="22"/>
        </w:rPr>
        <w:t xml:space="preserve"> </w:t>
      </w:r>
      <w:r w:rsidR="00CE4E5E">
        <w:rPr>
          <w:rFonts w:ascii="Courier New" w:hAnsi="Courier New" w:cs="Courier New"/>
          <w:sz w:val="22"/>
          <w:szCs w:val="22"/>
        </w:rPr>
        <w:t>V</w:t>
      </w:r>
      <w:r w:rsidR="00CE4E5E" w:rsidRPr="00B210CE">
        <w:rPr>
          <w:rFonts w:ascii="Courier New" w:hAnsi="Courier New" w:cs="Courier New"/>
          <w:sz w:val="22"/>
          <w:szCs w:val="22"/>
        </w:rPr>
        <w:t>orsteuer</w:t>
      </w:r>
      <w:r w:rsidR="00225A10">
        <w:rPr>
          <w:rFonts w:ascii="Courier New" w:hAnsi="Courier New" w:cs="Courier New"/>
          <w:sz w:val="22"/>
          <w:szCs w:val="22"/>
        </w:rPr>
        <w:t xml:space="preserve">abzug </w:t>
      </w:r>
      <w:r w:rsidR="00CE4E5E" w:rsidRPr="00B210CE">
        <w:rPr>
          <w:rFonts w:ascii="Courier New" w:hAnsi="Courier New" w:cs="Courier New"/>
          <w:sz w:val="22"/>
          <w:szCs w:val="22"/>
        </w:rPr>
        <w:t>berechtigt</w:t>
      </w:r>
      <w:r w:rsidR="00225A10">
        <w:rPr>
          <w:rFonts w:ascii="Courier New" w:hAnsi="Courier New" w:cs="Courier New"/>
          <w:sz w:val="22"/>
          <w:szCs w:val="22"/>
        </w:rPr>
        <w:t>en</w:t>
      </w:r>
      <w:r w:rsidRPr="00B210CE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B5644">
        <w:rPr>
          <w:rFonts w:ascii="Courier New" w:hAnsi="Courier New" w:cs="Courier New"/>
          <w:sz w:val="22"/>
          <w:szCs w:val="22"/>
        </w:rPr>
        <w:t>{{GENDERN2}}</w:t>
      </w:r>
      <w:r w:rsidRPr="00B210CE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CE4E5E">
        <w:rPr>
          <w:rFonts w:ascii="Courier New" w:hAnsi="Courier New" w:cs="Courier New"/>
          <w:sz w:val="22"/>
          <w:szCs w:val="22"/>
        </w:rPr>
        <w:t>.</w:t>
      </w:r>
    </w:p>
    <w:p w14:paraId="69E8F325" w14:textId="77777777" w:rsidR="00EB3E7B" w:rsidRDefault="00CE4E5E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28C4B726" w14:textId="77777777" w:rsidR="00EB3E7B" w:rsidRPr="00B210CE" w:rsidRDefault="00EB3E7B" w:rsidP="00EB3E7B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{{SCHADENHERGANG}}</w:t>
      </w:r>
    </w:p>
    <w:p w14:paraId="17C24FBF" w14:textId="65A79AC2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05CBAB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FFAAD9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DF56551" w14:textId="3E15BFB1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Aufgrund des vorerwähnten Unfallhergangs gehe ich vom allein verschulden Ihres Versicherungsnehmers und damit Ihrer vollen Eintrittspflicht aus.</w:t>
      </w:r>
    </w:p>
    <w:p w14:paraId="53470BC6" w14:textId="77777777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0A3CA30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B210CE">
        <w:rPr>
          <w:rFonts w:ascii="Courier New" w:hAnsi="Courier New" w:cs="Courier New"/>
          <w:sz w:val="22"/>
          <w:szCs w:val="22"/>
        </w:rPr>
        <w:t>.</w:t>
      </w:r>
    </w:p>
    <w:p w14:paraId="737B203E" w14:textId="4B3C38D3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Hiernach ergeben sich – vorbehaltlich einer an</w:t>
      </w:r>
      <w:r w:rsidR="008E2005">
        <w:rPr>
          <w:rFonts w:ascii="Courier New" w:hAnsi="Courier New" w:cs="Courier New"/>
          <w:sz w:val="22"/>
          <w:szCs w:val="22"/>
        </w:rPr>
        <w:t>deren</w:t>
      </w:r>
      <w:r w:rsidRPr="00B210CE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B210CE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817"/>
      </w:tblGrid>
      <w:tr w:rsidR="00AD11DF" w:rsidRPr="00B210CE" w14:paraId="3727F19E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696A269B" w14:textId="2857E4C6" w:rsidR="00B243D6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Reparaturkosten</w:t>
            </w:r>
            <w:r w:rsidR="005F4F03">
              <w:rPr>
                <w:rFonts w:ascii="Courier New" w:hAnsi="Courier New" w:cs="Courier New"/>
              </w:rPr>
              <w:t xml:space="preserve"> </w:t>
            </w:r>
          </w:p>
          <w:p w14:paraId="31EBC5F1" w14:textId="3C198822" w:rsidR="00CD33AC" w:rsidRPr="00B210CE" w:rsidRDefault="00CD33AC" w:rsidP="005F4F0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C0A6DEC" w14:textId="42942DD8" w:rsidR="00CD33AC" w:rsidRPr="00B210CE" w:rsidRDefault="00C801DA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{{REPARATURKOSTEN}}</w:t>
            </w:r>
          </w:p>
        </w:tc>
      </w:tr>
      <w:tr w:rsidR="00B243D6" w:rsidRPr="00B210CE" w14:paraId="7856EDF0" w14:textId="77777777" w:rsidTr="00B243D6">
        <w:tc>
          <w:tcPr>
            <w:tcW w:w="5245" w:type="dxa"/>
            <w:shd w:val="clear" w:color="auto" w:fill="auto"/>
            <w:vAlign w:val="center"/>
          </w:tcPr>
          <w:p w14:paraId="4CAA250A" w14:textId="762F8A47" w:rsidR="00B243D6" w:rsidRPr="00B210CE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</w:t>
            </w:r>
            <w:r w:rsidR="00EA75B8">
              <w:rPr>
                <w:rFonts w:ascii="Courier New" w:hAnsi="Courier New" w:cs="Courier New"/>
              </w:rPr>
              <w:t>VER</w:t>
            </w:r>
            <w:r>
              <w:rPr>
                <w:rFonts w:ascii="Courier New" w:hAnsi="Courier New" w:cs="Courier New"/>
              </w:rPr>
              <w:t>BESSERUNG_NAME}}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365BBC63" w14:textId="6111F0BC" w:rsidR="00B243D6" w:rsidRPr="00B210CE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{{WERTBESSERUNG_BETRAG}}</w:t>
            </w:r>
          </w:p>
        </w:tc>
      </w:tr>
      <w:tr w:rsidR="00B243D6" w:rsidRPr="00B210CE" w14:paraId="7F089402" w14:textId="77777777" w:rsidTr="00B243D6">
        <w:tc>
          <w:tcPr>
            <w:tcW w:w="5245" w:type="dxa"/>
            <w:shd w:val="clear" w:color="auto" w:fill="auto"/>
            <w:vAlign w:val="center"/>
          </w:tcPr>
          <w:p w14:paraId="150F2B10" w14:textId="6C1A7C12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1F3BF8F" w14:textId="2243A48A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{{WERTMINDERUNG_BETRAG}}</w:t>
            </w:r>
          </w:p>
        </w:tc>
      </w:tr>
      <w:tr w:rsidR="00B243D6" w:rsidRPr="00B210CE" w14:paraId="0A9A12AE" w14:textId="77777777" w:rsidTr="00B243D6">
        <w:tc>
          <w:tcPr>
            <w:tcW w:w="5245" w:type="dxa"/>
            <w:shd w:val="clear" w:color="auto" w:fill="auto"/>
            <w:vAlign w:val="center"/>
          </w:tcPr>
          <w:p w14:paraId="0369BC79" w14:textId="3A885386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Sachverständigenkosten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A702076" w14:textId="6EA4C7DC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{{GUTACHTERKOSTEN}}</w:t>
            </w:r>
          </w:p>
        </w:tc>
      </w:tr>
      <w:tr w:rsidR="00AD11DF" w:rsidRPr="00B210CE" w14:paraId="00864FE5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126D100B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D0D4112" w14:textId="14373FC2" w:rsidR="00FB4493" w:rsidRPr="00B210CE" w:rsidRDefault="00421A8D" w:rsidP="003B22B8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{{KOSTENPAUSCHALE}}</w:t>
            </w:r>
          </w:p>
        </w:tc>
      </w:tr>
      <w:tr w:rsidR="008F6672" w:rsidRPr="00B210CE" w14:paraId="5D925012" w14:textId="77777777" w:rsidTr="00B243D6">
        <w:trPr>
          <w:gridAfter w:val="1"/>
          <w:wAfter w:w="3817" w:type="dxa"/>
        </w:trPr>
        <w:tc>
          <w:tcPr>
            <w:tcW w:w="5245" w:type="dxa"/>
            <w:shd w:val="clear" w:color="auto" w:fill="auto"/>
            <w:vAlign w:val="center"/>
            <w:hideMark/>
          </w:tcPr>
          <w:p w14:paraId="3BB3BD83" w14:textId="5CB55F03" w:rsidR="008F6672" w:rsidRPr="00B210CE" w:rsidRDefault="008F6672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AD11DF" w:rsidRPr="00B210CE" w14:paraId="1677D4B9" w14:textId="77777777" w:rsidTr="00B243D6">
        <w:trPr>
          <w:trHeight w:val="446"/>
        </w:trPr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BE52B86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(vorläufige) Summe:</w:t>
            </w:r>
          </w:p>
        </w:tc>
        <w:tc>
          <w:tcPr>
            <w:tcW w:w="3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1C38FFF" w14:textId="77777777" w:rsidR="00FB4493" w:rsidRPr="00B210CE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B210CE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7E8A3F5" w:rsidR="00FB4493" w:rsidRPr="00B210CE" w:rsidRDefault="00FB4493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02E6AF92" w14:textId="77777777" w:rsidR="008B70B9" w:rsidRPr="00B210CE" w:rsidRDefault="008B70B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22FE1DF" w:rsidR="00FB4493" w:rsidRPr="00B210CE" w:rsidRDefault="00FB4493" w:rsidP="008B70B9">
      <w:pPr>
        <w:jc w:val="center"/>
        <w:rPr>
          <w:rFonts w:ascii="Courier New" w:hAnsi="Courier New" w:cs="Courier New"/>
          <w:b/>
          <w:bCs/>
          <w:sz w:val="22"/>
          <w:szCs w:val="22"/>
          <w:u w:val="double"/>
        </w:rPr>
      </w:pPr>
      <w:r w:rsidRPr="00B210CE">
        <w:rPr>
          <w:rFonts w:ascii="Courier New" w:hAnsi="Courier New" w:cs="Courier New"/>
          <w:b/>
          <w:bCs/>
          <w:sz w:val="22"/>
          <w:szCs w:val="22"/>
          <w:u w:val="double"/>
        </w:rPr>
        <w:t>{{KOSTENSUMME_X}}</w:t>
      </w:r>
    </w:p>
    <w:p w14:paraId="41F8FC02" w14:textId="77777777" w:rsidR="008B70B9" w:rsidRPr="00B210CE" w:rsidRDefault="008B70B9" w:rsidP="008B70B9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6367FEF2" w14:textId="77777777" w:rsidR="00B210CE" w:rsidRPr="00B210CE" w:rsidRDefault="00FB4493" w:rsidP="00B210CE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bis zum </w:t>
      </w:r>
    </w:p>
    <w:p w14:paraId="35E8450C" w14:textId="58197345" w:rsidR="00FB4493" w:rsidRPr="00B210CE" w:rsidRDefault="00FB4493" w:rsidP="00B210CE">
      <w:pPr>
        <w:jc w:val="center"/>
        <w:rPr>
          <w:rFonts w:ascii="Courier New" w:hAnsi="Courier New" w:cs="Courier New"/>
          <w:sz w:val="22"/>
          <w:szCs w:val="22"/>
          <w:u w:val="single"/>
        </w:rPr>
      </w:pPr>
      <w:r w:rsidRPr="00B210CE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AADAF55" w14:textId="5199E6B8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1835088C" w14:textId="4DD92515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  <w:r w:rsidRPr="00B210CE">
        <w:rPr>
          <w:rFonts w:ascii="Courier New" w:hAnsi="Courier New" w:cs="Courier New"/>
        </w:rPr>
        <w:t>auf mein Anderkonto zur Überweisung zu bringen.</w:t>
      </w:r>
    </w:p>
    <w:p w14:paraId="18F4190D" w14:textId="77777777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</w:p>
    <w:p w14:paraId="642C1EC7" w14:textId="0F1124BD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1FBB114C" w14:textId="669351A5" w:rsidR="008E2005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3CB01A42" w14:textId="77777777" w:rsidR="008E2005" w:rsidRPr="00B210CE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B210CE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24450F1C" w14:textId="4B7A3CB8" w:rsidR="001969C1" w:rsidRPr="001B5644" w:rsidRDefault="00FB4493" w:rsidP="001B5644">
      <w:pPr>
        <w:rPr>
          <w:rFonts w:ascii="Courier New" w:hAnsi="Courier New" w:cs="Courier New"/>
          <w:bCs/>
          <w:iCs/>
          <w:sz w:val="22"/>
          <w:szCs w:val="22"/>
        </w:rPr>
      </w:pPr>
      <w:r w:rsidRPr="001B5644">
        <w:rPr>
          <w:rFonts w:ascii="Courier New" w:hAnsi="Courier New" w:cs="Courier New"/>
          <w:bCs/>
          <w:iCs/>
          <w:sz w:val="22"/>
          <w:szCs w:val="22"/>
        </w:rPr>
        <w:t xml:space="preserve">Anlagen: </w:t>
      </w:r>
    </w:p>
    <w:p w14:paraId="4D5AB851" w14:textId="39FFF16E" w:rsidR="00FB4493" w:rsidRPr="00B210CE" w:rsidRDefault="00FB4493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026C27D" w:rsidR="00FB4493" w:rsidRPr="00B210CE" w:rsidRDefault="00B210CE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>
        <w:rPr>
          <w:rFonts w:ascii="Courier New" w:hAnsi="Courier New" w:cs="Courier New"/>
          <w:iCs/>
          <w:sz w:val="22"/>
          <w:szCs w:val="22"/>
        </w:rPr>
        <w:t>Vollmacht</w:t>
      </w:r>
    </w:p>
    <w:p w14:paraId="258F319A" w14:textId="1A5DCD18" w:rsidR="00FB4493" w:rsidRPr="00B210CE" w:rsidRDefault="00FB4493" w:rsidP="008B70B9">
      <w:pPr>
        <w:pStyle w:val="Listenabsatz"/>
        <w:spacing w:after="160" w:line="256" w:lineRule="auto"/>
        <w:ind w:left="720"/>
        <w:contextualSpacing/>
        <w:rPr>
          <w:rFonts w:ascii="Courier New" w:hAnsi="Courier New" w:cs="Courier New"/>
          <w:iCs/>
          <w:sz w:val="22"/>
          <w:szCs w:val="22"/>
        </w:rPr>
      </w:pPr>
    </w:p>
    <w:p w14:paraId="016EB34C" w14:textId="77777777" w:rsidR="00FB4493" w:rsidRPr="00B210CE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CFF6289" w:rsidR="00E86959" w:rsidRPr="00B210CE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B210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7500" w14:textId="77777777" w:rsidR="00D27970" w:rsidRDefault="00D27970">
      <w:r>
        <w:separator/>
      </w:r>
    </w:p>
  </w:endnote>
  <w:endnote w:type="continuationSeparator" w:id="0">
    <w:p w14:paraId="47632DB2" w14:textId="77777777" w:rsidR="00D27970" w:rsidRDefault="00D27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C26A" w14:textId="77777777" w:rsidR="008D5DEB" w:rsidRDefault="008D5DE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E0579" w14:textId="77777777" w:rsidR="008D5DEB" w:rsidRDefault="008D5DE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85836C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9C971" w14:textId="77777777" w:rsidR="00D27970" w:rsidRDefault="00D27970">
      <w:r>
        <w:separator/>
      </w:r>
    </w:p>
  </w:footnote>
  <w:footnote w:type="continuationSeparator" w:id="0">
    <w:p w14:paraId="07B79170" w14:textId="77777777" w:rsidR="00D27970" w:rsidRDefault="00D27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FBEE0" w14:textId="77777777" w:rsidR="008D5DEB" w:rsidRDefault="008D5DE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1FDD9EAB">
              <wp:simplePos x="0" y="0"/>
              <wp:positionH relativeFrom="column">
                <wp:posOffset>4185161</wp:posOffset>
              </wp:positionH>
              <wp:positionV relativeFrom="paragraph">
                <wp:posOffset>2541823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9.55pt;margin-top:200.1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5D7QD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9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30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1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2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3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4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5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09C2"/>
    <w:rsid w:val="00186099"/>
    <w:rsid w:val="001969C1"/>
    <w:rsid w:val="001B378E"/>
    <w:rsid w:val="001B5644"/>
    <w:rsid w:val="001C7F2F"/>
    <w:rsid w:val="001D5A6E"/>
    <w:rsid w:val="001D6B29"/>
    <w:rsid w:val="001F3E87"/>
    <w:rsid w:val="00207437"/>
    <w:rsid w:val="00225A10"/>
    <w:rsid w:val="00237521"/>
    <w:rsid w:val="00244118"/>
    <w:rsid w:val="002560ED"/>
    <w:rsid w:val="00262504"/>
    <w:rsid w:val="00273EF8"/>
    <w:rsid w:val="00287CB1"/>
    <w:rsid w:val="00293648"/>
    <w:rsid w:val="002A3D9B"/>
    <w:rsid w:val="002B59F3"/>
    <w:rsid w:val="002C3783"/>
    <w:rsid w:val="002D30A0"/>
    <w:rsid w:val="002D6383"/>
    <w:rsid w:val="003300D0"/>
    <w:rsid w:val="0035662A"/>
    <w:rsid w:val="0038771D"/>
    <w:rsid w:val="003910A4"/>
    <w:rsid w:val="003A2B45"/>
    <w:rsid w:val="003B22B8"/>
    <w:rsid w:val="003D148C"/>
    <w:rsid w:val="003D3CE9"/>
    <w:rsid w:val="00410031"/>
    <w:rsid w:val="00421A8D"/>
    <w:rsid w:val="0045445F"/>
    <w:rsid w:val="00493FA3"/>
    <w:rsid w:val="004968F2"/>
    <w:rsid w:val="004A2545"/>
    <w:rsid w:val="004B367C"/>
    <w:rsid w:val="004C3B81"/>
    <w:rsid w:val="004D74F8"/>
    <w:rsid w:val="004E23E2"/>
    <w:rsid w:val="004E73E0"/>
    <w:rsid w:val="004F59A7"/>
    <w:rsid w:val="004F77A3"/>
    <w:rsid w:val="00511956"/>
    <w:rsid w:val="00515819"/>
    <w:rsid w:val="0052463F"/>
    <w:rsid w:val="00535CC3"/>
    <w:rsid w:val="005459FF"/>
    <w:rsid w:val="005637E0"/>
    <w:rsid w:val="00574690"/>
    <w:rsid w:val="00590016"/>
    <w:rsid w:val="005B1252"/>
    <w:rsid w:val="005B1F5E"/>
    <w:rsid w:val="005C1333"/>
    <w:rsid w:val="005C62ED"/>
    <w:rsid w:val="005D2CB4"/>
    <w:rsid w:val="005D4734"/>
    <w:rsid w:val="005D54BA"/>
    <w:rsid w:val="005D5A61"/>
    <w:rsid w:val="005E3EAB"/>
    <w:rsid w:val="005F4F03"/>
    <w:rsid w:val="00602101"/>
    <w:rsid w:val="00613143"/>
    <w:rsid w:val="00613E28"/>
    <w:rsid w:val="006216F7"/>
    <w:rsid w:val="00623DFF"/>
    <w:rsid w:val="00626221"/>
    <w:rsid w:val="0063382D"/>
    <w:rsid w:val="00636AE3"/>
    <w:rsid w:val="00637E35"/>
    <w:rsid w:val="006819C1"/>
    <w:rsid w:val="00681BE2"/>
    <w:rsid w:val="006F739B"/>
    <w:rsid w:val="00702BAB"/>
    <w:rsid w:val="00711605"/>
    <w:rsid w:val="00724BB6"/>
    <w:rsid w:val="00737C74"/>
    <w:rsid w:val="00742CFC"/>
    <w:rsid w:val="00760B54"/>
    <w:rsid w:val="00763BA9"/>
    <w:rsid w:val="00765C67"/>
    <w:rsid w:val="00770DF2"/>
    <w:rsid w:val="0079287E"/>
    <w:rsid w:val="007B3E9A"/>
    <w:rsid w:val="007C1B06"/>
    <w:rsid w:val="007F5226"/>
    <w:rsid w:val="008137A8"/>
    <w:rsid w:val="0081714E"/>
    <w:rsid w:val="0082069E"/>
    <w:rsid w:val="0083320C"/>
    <w:rsid w:val="00833AE0"/>
    <w:rsid w:val="00853C83"/>
    <w:rsid w:val="00856B81"/>
    <w:rsid w:val="00856E1E"/>
    <w:rsid w:val="00872AD8"/>
    <w:rsid w:val="00887430"/>
    <w:rsid w:val="008B34FC"/>
    <w:rsid w:val="008B5638"/>
    <w:rsid w:val="008B70B9"/>
    <w:rsid w:val="008D5DEB"/>
    <w:rsid w:val="008D7B44"/>
    <w:rsid w:val="008E2005"/>
    <w:rsid w:val="008E77A9"/>
    <w:rsid w:val="008F185A"/>
    <w:rsid w:val="008F3557"/>
    <w:rsid w:val="008F6672"/>
    <w:rsid w:val="00900905"/>
    <w:rsid w:val="00954BC6"/>
    <w:rsid w:val="009579FF"/>
    <w:rsid w:val="00967000"/>
    <w:rsid w:val="00986FA6"/>
    <w:rsid w:val="009E2943"/>
    <w:rsid w:val="00A03C03"/>
    <w:rsid w:val="00A054E6"/>
    <w:rsid w:val="00A134E6"/>
    <w:rsid w:val="00A13836"/>
    <w:rsid w:val="00A22BB5"/>
    <w:rsid w:val="00A479F7"/>
    <w:rsid w:val="00A5038D"/>
    <w:rsid w:val="00A73061"/>
    <w:rsid w:val="00A85E3E"/>
    <w:rsid w:val="00AB6ABF"/>
    <w:rsid w:val="00AC4DB2"/>
    <w:rsid w:val="00AC6589"/>
    <w:rsid w:val="00AD11DF"/>
    <w:rsid w:val="00AD5DA1"/>
    <w:rsid w:val="00AF0320"/>
    <w:rsid w:val="00B104B4"/>
    <w:rsid w:val="00B14FB8"/>
    <w:rsid w:val="00B210CE"/>
    <w:rsid w:val="00B243D6"/>
    <w:rsid w:val="00B250F6"/>
    <w:rsid w:val="00B36E02"/>
    <w:rsid w:val="00B37BD3"/>
    <w:rsid w:val="00B42C42"/>
    <w:rsid w:val="00B57199"/>
    <w:rsid w:val="00B63A19"/>
    <w:rsid w:val="00B80568"/>
    <w:rsid w:val="00BA4523"/>
    <w:rsid w:val="00C01CF0"/>
    <w:rsid w:val="00C0517B"/>
    <w:rsid w:val="00C2063B"/>
    <w:rsid w:val="00C265EB"/>
    <w:rsid w:val="00C27802"/>
    <w:rsid w:val="00C42620"/>
    <w:rsid w:val="00C801DA"/>
    <w:rsid w:val="00CB2C53"/>
    <w:rsid w:val="00CD33AC"/>
    <w:rsid w:val="00CE1183"/>
    <w:rsid w:val="00CE3159"/>
    <w:rsid w:val="00CE4E5E"/>
    <w:rsid w:val="00CE621B"/>
    <w:rsid w:val="00CE74DE"/>
    <w:rsid w:val="00CF28C0"/>
    <w:rsid w:val="00CF564B"/>
    <w:rsid w:val="00D27970"/>
    <w:rsid w:val="00D3650F"/>
    <w:rsid w:val="00D4756D"/>
    <w:rsid w:val="00D50EA9"/>
    <w:rsid w:val="00D55735"/>
    <w:rsid w:val="00D644D9"/>
    <w:rsid w:val="00D8006A"/>
    <w:rsid w:val="00D85C26"/>
    <w:rsid w:val="00DA3917"/>
    <w:rsid w:val="00DB5826"/>
    <w:rsid w:val="00DD511A"/>
    <w:rsid w:val="00DF4FDF"/>
    <w:rsid w:val="00E05273"/>
    <w:rsid w:val="00E1184C"/>
    <w:rsid w:val="00E12847"/>
    <w:rsid w:val="00E33E03"/>
    <w:rsid w:val="00E3559B"/>
    <w:rsid w:val="00E54D68"/>
    <w:rsid w:val="00E574BE"/>
    <w:rsid w:val="00E86959"/>
    <w:rsid w:val="00EA75B8"/>
    <w:rsid w:val="00EB3E7B"/>
    <w:rsid w:val="00ED1C94"/>
    <w:rsid w:val="00ED63DE"/>
    <w:rsid w:val="00EE21AD"/>
    <w:rsid w:val="00EF3A88"/>
    <w:rsid w:val="00F722B5"/>
    <w:rsid w:val="00F87FE4"/>
    <w:rsid w:val="00FA2743"/>
    <w:rsid w:val="00FA5502"/>
    <w:rsid w:val="00FB267F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1969C1"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B22B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B22B8"/>
    <w:rPr>
      <w:rFonts w:ascii="Humnst777 Lt BT" w:eastAsia="SimSun" w:hAnsi="Humnst777 Lt BT" w:cs="Humnst777 Lt BT"/>
      <w:lang w:eastAsia="ar-SA"/>
    </w:rPr>
  </w:style>
  <w:style w:type="character" w:styleId="Funotenzeichen">
    <w:name w:val="footnote reference"/>
    <w:basedOn w:val="Absatz-Standardschriftart"/>
    <w:uiPriority w:val="99"/>
    <w:semiHidden/>
    <w:unhideWhenUsed/>
    <w:rsid w:val="003B22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1729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2026-03-26T15:22:00Z</dcterms:created>
  <dcterms:modified xsi:type="dcterms:W3CDTF">2026-03-26T15:22:00Z</dcterms:modified>
  <cp:category/>
</cp:coreProperties>
</file>