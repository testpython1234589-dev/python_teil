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446470" w14:textId="6539949F" w:rsidR="00FB4493" w:rsidRPr="0005680A" w:rsidRDefault="00E54D68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49993376">
                <wp:simplePos x="0" y="0"/>
                <wp:positionH relativeFrom="column">
                  <wp:posOffset>-33655</wp:posOffset>
                </wp:positionH>
                <wp:positionV relativeFrom="paragraph">
                  <wp:posOffset>1333313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</w:t>
                            </w:r>
                            <w:r w:rsidR="00E83958"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RSICHERUNG}}</w:t>
                            </w:r>
                          </w:p>
                          <w:p w14:paraId="1C115541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2.65pt;margin-top:105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" stroked="f">
                <v:fill opacity="0"/>
                <v:textbox inset="0,0,0,0">
                  <w:txbxContent>
                    <w:p w14:paraId="32846487" w14:textId="4E5B6795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</w:t>
                      </w:r>
                      <w:r w:rsidR="00E83958"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RSICHERUNG}}</w:t>
                      </w:r>
                    </w:p>
                    <w:p w14:paraId="1C115541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05680A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5BCE1313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0BBE9972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2A116037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77A4E17D" w14:textId="4C5687DC" w:rsidR="00FB4493" w:rsidRPr="00AC7D2C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111E76">
        <w:rPr>
          <w:rFonts w:ascii="Courier New" w:hAnsi="Courier New" w:cs="Courier New"/>
          <w:b/>
          <w:sz w:val="22"/>
          <w:szCs w:val="22"/>
        </w:rPr>
        <w:t>S</w:t>
      </w:r>
      <w:r w:rsidRPr="00AC7D2C">
        <w:rPr>
          <w:rFonts w:ascii="Courier New" w:hAnsi="Courier New" w:cs="Courier New"/>
          <w:b/>
          <w:sz w:val="22"/>
          <w:szCs w:val="22"/>
        </w:rPr>
        <w:t>NUMMER}}</w:t>
      </w:r>
    </w:p>
    <w:p w14:paraId="45FFE7A1" w14:textId="1C8F8FE6" w:rsidR="005459FF" w:rsidRPr="00AC7D2C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 xml:space="preserve">{{MANDANT_NACHNAME}}./. </w:t>
      </w:r>
      <w:r w:rsidR="00ED610F">
        <w:rPr>
          <w:rFonts w:ascii="Courier New" w:hAnsi="Courier New" w:cs="Courier New"/>
          <w:b/>
          <w:sz w:val="22"/>
          <w:szCs w:val="22"/>
        </w:rPr>
        <w:t>{{VERSICHERUNG}}</w:t>
      </w:r>
      <w:r w:rsidRPr="00AC7D2C">
        <w:rPr>
          <w:rFonts w:ascii="Courier New" w:hAnsi="Courier New" w:cs="Courier New"/>
          <w:b/>
          <w:sz w:val="22"/>
          <w:szCs w:val="22"/>
        </w:rPr>
        <w:t xml:space="preserve"> | Unfall vom {{UNFALL_DATUM}} | </w:t>
      </w:r>
      <w:r w:rsidRPr="00AC7D2C">
        <w:rPr>
          <w:rFonts w:ascii="Courier New" w:hAnsi="Courier New" w:cs="Courier New"/>
          <w:b/>
          <w:iCs/>
          <w:sz w:val="22"/>
          <w:szCs w:val="22"/>
        </w:rPr>
        <w:t xml:space="preserve">AKZ: </w:t>
      </w:r>
    </w:p>
    <w:p w14:paraId="0B6B6B81" w14:textId="13D0A2BD" w:rsidR="00FB4493" w:rsidRPr="00AC7D2C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>{{KENNZEICHEN}}</w:t>
      </w:r>
    </w:p>
    <w:p w14:paraId="3307E757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2DE0E35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2464E" w:rsidRPr="0005680A">
        <w:rPr>
          <w:rFonts w:ascii="Courier New" w:hAnsi="Courier New" w:cs="Courier New"/>
          <w:sz w:val="22"/>
          <w:szCs w:val="22"/>
        </w:rPr>
        <w:t xml:space="preserve"> </w:t>
      </w:r>
      <w:r w:rsidRPr="0005680A">
        <w:rPr>
          <w:rFonts w:ascii="Courier New" w:hAnsi="Courier New" w:cs="Courier New"/>
          <w:sz w:val="22"/>
          <w:szCs w:val="22"/>
        </w:rPr>
        <w:t>{{MANDANT_VORNAME}} {{MANDANT_NACHNAME}}</w:t>
      </w:r>
      <w:r w:rsidR="00AC7D2C">
        <w:rPr>
          <w:rFonts w:ascii="Courier New" w:hAnsi="Courier New" w:cs="Courier New"/>
          <w:sz w:val="22"/>
          <w:szCs w:val="22"/>
        </w:rPr>
        <w:t>,</w:t>
      </w:r>
      <w:r w:rsidRPr="0005680A">
        <w:rPr>
          <w:rFonts w:ascii="Courier New" w:hAnsi="Courier New" w:cs="Courier New"/>
          <w:sz w:val="22"/>
          <w:szCs w:val="22"/>
        </w:rPr>
        <w:t xml:space="preserve"> {{MANDANT_STRASSE}}</w:t>
      </w:r>
      <w:r w:rsidR="00AC7D2C">
        <w:rPr>
          <w:rFonts w:ascii="Courier New" w:hAnsi="Courier New" w:cs="Courier New"/>
          <w:sz w:val="22"/>
          <w:szCs w:val="22"/>
        </w:rPr>
        <w:t xml:space="preserve"> in</w:t>
      </w:r>
      <w:r w:rsidRPr="0005680A">
        <w:rPr>
          <w:rFonts w:ascii="Courier New" w:hAnsi="Courier New" w:cs="Courier New"/>
          <w:sz w:val="22"/>
          <w:szCs w:val="22"/>
        </w:rPr>
        <w:t xml:space="preserve"> {{MA</w:t>
      </w:r>
      <w:r w:rsidR="0005680A">
        <w:rPr>
          <w:rFonts w:ascii="Courier New" w:hAnsi="Courier New" w:cs="Courier New"/>
          <w:sz w:val="22"/>
          <w:szCs w:val="22"/>
        </w:rPr>
        <w:t>N</w:t>
      </w:r>
      <w:r w:rsidRPr="0005680A">
        <w:rPr>
          <w:rFonts w:ascii="Courier New" w:hAnsi="Courier New" w:cs="Courier New"/>
          <w:sz w:val="22"/>
          <w:szCs w:val="22"/>
        </w:rPr>
        <w:t xml:space="preserve">DANT_PLZ_ORT}} mit der Wahrnehmung </w:t>
      </w:r>
      <w:r w:rsidR="00720121">
        <w:rPr>
          <w:rFonts w:ascii="Courier New" w:hAnsi="Courier New" w:cs="Courier New"/>
          <w:sz w:val="22"/>
          <w:szCs w:val="22"/>
        </w:rPr>
        <w:t>{{GENDERN}}</w:t>
      </w:r>
      <w:r w:rsidRPr="0005680A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05680A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3732A14F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Im Namen meines</w:t>
      </w:r>
      <w:r w:rsidR="009E0369">
        <w:rPr>
          <w:rFonts w:ascii="Courier New" w:hAnsi="Courier New" w:cs="Courier New"/>
          <w:sz w:val="22"/>
          <w:szCs w:val="22"/>
        </w:rPr>
        <w:t xml:space="preserve"> </w:t>
      </w:r>
      <w:r w:rsidR="009E0369" w:rsidRPr="0005680A">
        <w:rPr>
          <w:rFonts w:ascii="Courier New" w:hAnsi="Courier New" w:cs="Courier New"/>
          <w:sz w:val="22"/>
          <w:szCs w:val="22"/>
        </w:rPr>
        <w:t>{{VORSTEUERBERECHTIGUNG}}</w:t>
      </w:r>
      <w:r w:rsidR="009E0369">
        <w:rPr>
          <w:rFonts w:ascii="Courier New" w:hAnsi="Courier New" w:cs="Courier New"/>
          <w:sz w:val="22"/>
          <w:szCs w:val="22"/>
        </w:rPr>
        <w:t xml:space="preserve"> zum Vorsteuerabzug berechtigt</w:t>
      </w:r>
      <w:r w:rsidR="001F65A9">
        <w:rPr>
          <w:rFonts w:ascii="Courier New" w:hAnsi="Courier New" w:cs="Courier New"/>
          <w:sz w:val="22"/>
          <w:szCs w:val="22"/>
        </w:rPr>
        <w:t>en</w:t>
      </w:r>
      <w:r w:rsidRPr="0005680A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77165">
        <w:rPr>
          <w:rFonts w:ascii="Courier New" w:hAnsi="Courier New" w:cs="Courier New"/>
          <w:sz w:val="22"/>
          <w:szCs w:val="22"/>
        </w:rPr>
        <w:t>{{GENDERN2}}</w:t>
      </w:r>
      <w:r w:rsidRPr="0005680A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9E0369">
        <w:rPr>
          <w:rFonts w:ascii="Courier New" w:hAnsi="Courier New" w:cs="Courier New"/>
          <w:sz w:val="22"/>
          <w:szCs w:val="22"/>
        </w:rPr>
        <w:t>.</w:t>
      </w:r>
    </w:p>
    <w:p w14:paraId="17C24FBF" w14:textId="126C9AB4" w:rsidR="00FB4493" w:rsidRDefault="009E0369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54C90E61" w14:textId="77777777" w:rsidR="00B13B03" w:rsidRPr="009E0369" w:rsidRDefault="00B13B03" w:rsidP="00B13B03">
      <w:pPr>
        <w:rPr>
          <w:rFonts w:ascii="Courier New" w:hAnsi="Courier New" w:cs="Courier New"/>
          <w:sz w:val="22"/>
          <w:szCs w:val="22"/>
        </w:rPr>
      </w:pPr>
      <w:r w:rsidRPr="009E0369">
        <w:rPr>
          <w:rFonts w:ascii="Courier New" w:hAnsi="Courier New" w:cs="Courier New"/>
          <w:sz w:val="22"/>
          <w:szCs w:val="22"/>
        </w:rPr>
        <w:t>{{SCHADENHERGANG}}</w:t>
      </w:r>
    </w:p>
    <w:p w14:paraId="6B77B3C5" w14:textId="77777777" w:rsidR="00B13B03" w:rsidRDefault="00B13B03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</w:p>
    <w:p w14:paraId="1842D2E2" w14:textId="77777777" w:rsidR="009E0369" w:rsidRPr="0005680A" w:rsidRDefault="009E0369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47A008C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951B419" w14:textId="6F950D70" w:rsidR="00720121" w:rsidRDefault="00720121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Aufgrund des vorerwähnten Unfallhergangs gehe ich vom allein verschulden Ihres Versicherungsnehmers und damit Ihrer vollen Eintrittspflicht aus.</w:t>
      </w:r>
    </w:p>
    <w:p w14:paraId="72CF5E10" w14:textId="77777777" w:rsidR="00720121" w:rsidRDefault="00720121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3E76E8D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</w:t>
      </w:r>
      <w:proofErr w:type="spellStart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Sachverständige</w:t>
      </w:r>
      <w:r w:rsidR="00AC7D2C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r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büros</w:t>
      </w:r>
      <w:proofErr w:type="spellEnd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 </w:t>
      </w:r>
      <w:proofErr w:type="spellStart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GutachterExpress</w:t>
      </w:r>
      <w:proofErr w:type="spellEnd"/>
      <w:r w:rsidRPr="0005680A">
        <w:rPr>
          <w:rFonts w:ascii="Courier New" w:hAnsi="Courier New" w:cs="Courier New"/>
          <w:sz w:val="22"/>
          <w:szCs w:val="22"/>
        </w:rPr>
        <w:t>.</w:t>
      </w:r>
    </w:p>
    <w:p w14:paraId="737B203E" w14:textId="0612F082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Hiernach ergeben sich – vorbehaltlich einer ande</w:t>
      </w:r>
      <w:r w:rsidR="00D31F67">
        <w:rPr>
          <w:rFonts w:ascii="Courier New" w:hAnsi="Courier New" w:cs="Courier New"/>
          <w:sz w:val="22"/>
          <w:szCs w:val="22"/>
        </w:rPr>
        <w:t>ren</w:t>
      </w:r>
      <w:r w:rsidRPr="0005680A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</w:t>
      </w:r>
      <w:r w:rsidR="006F1FEB"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ha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denspositionen</w:t>
      </w:r>
      <w:r w:rsidRPr="0005680A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8818A1" w:rsidRPr="0005680A" w14:paraId="3727F19E" w14:textId="77777777" w:rsidTr="005B49D6">
        <w:trPr>
          <w:trHeight w:val="86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EBC5F1" w14:textId="1811C883" w:rsidR="008818A1" w:rsidRPr="0005680A" w:rsidRDefault="008818A1" w:rsidP="008818A1">
            <w:pPr>
              <w:pStyle w:val="KeinLeerraum"/>
              <w:rPr>
                <w:rFonts w:ascii="Courier New" w:hAnsi="Courier New" w:cs="Courier New"/>
              </w:rPr>
            </w:pPr>
          </w:p>
        </w:tc>
      </w:tr>
    </w:tbl>
    <w:tbl>
      <w:tblPr>
        <w:tblStyle w:val="Tabellenraster"/>
        <w:tblW w:w="0" w:type="auto"/>
        <w:tblInd w:w="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672"/>
      </w:tblGrid>
      <w:tr w:rsidR="005B49D6" w:rsidRPr="0005680A" w14:paraId="00E1D214" w14:textId="77777777" w:rsidTr="001A24C4">
        <w:trPr>
          <w:trHeight w:val="196"/>
        </w:trPr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3C301C9C" w14:textId="0F84E49D" w:rsidR="005B113B" w:rsidRPr="0005680A" w:rsidRDefault="00D31F67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Wiederbeschaffungsaufwand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1CC65CC6" w14:textId="12923EEE" w:rsidR="005B113B" w:rsidRPr="0005680A" w:rsidRDefault="005B49D6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{{WIEDERBESCHAFFUNGSWERTAU</w:t>
            </w:r>
            <w:r w:rsidR="00EE4475">
              <w:rPr>
                <w:rFonts w:ascii="Courier New" w:hAnsi="Courier New" w:cs="Courier New"/>
              </w:rPr>
              <w:t>F</w:t>
            </w:r>
            <w:r w:rsidRPr="0005680A">
              <w:rPr>
                <w:rFonts w:ascii="Courier New" w:hAnsi="Courier New" w:cs="Courier New"/>
              </w:rPr>
              <w:t>WAND}}</w:t>
            </w:r>
          </w:p>
        </w:tc>
      </w:tr>
      <w:tr w:rsidR="001A24C4" w:rsidRPr="0005680A" w14:paraId="419A252B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703E80A2" w14:textId="2DC6B7A0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Sachverständigenkoste</w:t>
            </w:r>
            <w:r w:rsidR="00931CE1">
              <w:rPr>
                <w:rFonts w:ascii="Courier New" w:hAnsi="Courier New" w:cs="Courier New"/>
              </w:rPr>
              <w:t>n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28D9ABA2" w14:textId="34D4FFFD" w:rsidR="001A24C4" w:rsidRPr="0005680A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{{GUTACHTERKOSTEN}}</w:t>
            </w:r>
          </w:p>
        </w:tc>
      </w:tr>
      <w:tr w:rsidR="001A24C4" w:rsidRPr="0005680A" w14:paraId="2C8ACDBF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44F6B99C" w14:textId="23F53E58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483B7881" w14:textId="5BA6AAD9" w:rsidR="001A24C4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{{KOSTENPAUSCHALE}}</w:t>
            </w:r>
          </w:p>
        </w:tc>
      </w:tr>
      <w:tr w:rsidR="001A24C4" w:rsidRPr="0005680A" w14:paraId="0A610331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234D4F42" w14:textId="3E44E889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Abmelde-/</w:t>
            </w:r>
            <w:proofErr w:type="spellStart"/>
            <w:r>
              <w:rPr>
                <w:rFonts w:ascii="Courier New" w:hAnsi="Courier New" w:cs="Courier New"/>
              </w:rPr>
              <w:t>Ummeldekosten</w:t>
            </w:r>
            <w:proofErr w:type="spellEnd"/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67E6553D" w14:textId="3A98CA36" w:rsidR="001A24C4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{{MELDUNGSKOSTEN}}</w:t>
            </w:r>
          </w:p>
        </w:tc>
      </w:tr>
      <w:tr w:rsidR="005B49D6" w:rsidRPr="0005680A" w14:paraId="6DBF6237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7244FAF1" w14:textId="103B99A8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5B5BD9CD" w14:textId="46711F2B" w:rsidR="005B49D6" w:rsidRPr="0005680A" w:rsidRDefault="005B49D6" w:rsidP="005B49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0A51321F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6227C287" w14:textId="59828265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2A5E9A46" w14:textId="2AF2FA17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2FC3C34B" w14:textId="77777777" w:rsidTr="00D31F67">
        <w:tc>
          <w:tcPr>
            <w:tcW w:w="439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FC75B3" w14:textId="7ED137A7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C34D5" w14:textId="3B50EF24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36185042" w14:textId="77777777" w:rsidTr="00D31F67">
        <w:trPr>
          <w:trHeight w:val="446"/>
        </w:trPr>
        <w:tc>
          <w:tcPr>
            <w:tcW w:w="4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27EE04" w14:textId="77777777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  <w:b/>
                <w:bCs/>
              </w:rPr>
              <w:t>(vorläufige) Summe:</w:t>
            </w:r>
          </w:p>
        </w:tc>
        <w:tc>
          <w:tcPr>
            <w:tcW w:w="46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E2B3CC" w14:textId="77777777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1DAAD029" w14:textId="77777777" w:rsidR="005B49D6" w:rsidRPr="0005680A" w:rsidRDefault="005B49D6" w:rsidP="00FB4493">
      <w:pPr>
        <w:rPr>
          <w:rFonts w:ascii="Courier New" w:hAnsi="Courier New" w:cs="Courier New"/>
          <w:sz w:val="22"/>
          <w:szCs w:val="22"/>
        </w:rPr>
      </w:pPr>
    </w:p>
    <w:p w14:paraId="43043DE4" w14:textId="5C78B454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652720CF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63D9347" w:rsidR="00FB4493" w:rsidRPr="00AC7D2C" w:rsidRDefault="00FB4493" w:rsidP="0005680A">
      <w:pPr>
        <w:jc w:val="center"/>
        <w:rPr>
          <w:rFonts w:ascii="Courier New" w:hAnsi="Courier New" w:cs="Courier New"/>
          <w:b/>
          <w:sz w:val="22"/>
          <w:szCs w:val="22"/>
          <w:u w:val="double"/>
        </w:rPr>
      </w:pPr>
      <w:r w:rsidRPr="00AC7D2C">
        <w:rPr>
          <w:rFonts w:ascii="Courier New" w:hAnsi="Courier New" w:cs="Courier New"/>
          <w:b/>
          <w:sz w:val="22"/>
          <w:szCs w:val="22"/>
          <w:u w:val="double"/>
        </w:rPr>
        <w:t>{{KOSTENSUMME_X}}</w:t>
      </w:r>
    </w:p>
    <w:p w14:paraId="4347E71B" w14:textId="501C36E5" w:rsidR="0005680A" w:rsidRDefault="0005680A" w:rsidP="0005680A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bis zum</w:t>
      </w:r>
    </w:p>
    <w:p w14:paraId="6572C13C" w14:textId="7E6C1706" w:rsidR="0005680A" w:rsidRPr="00AC7D2C" w:rsidRDefault="0005680A" w:rsidP="0005680A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B8D3303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35E8450C" w14:textId="6AFEE821" w:rsidR="00FB4493" w:rsidRPr="0005680A" w:rsidRDefault="00FB4493" w:rsidP="00FB4493">
      <w:pPr>
        <w:rPr>
          <w:rFonts w:ascii="Courier New" w:hAnsi="Courier New" w:cs="Courier New"/>
          <w:sz w:val="22"/>
          <w:szCs w:val="22"/>
          <w:u w:val="single"/>
        </w:rPr>
      </w:pPr>
      <w:r w:rsidRPr="0005680A">
        <w:rPr>
          <w:rFonts w:ascii="Courier New" w:hAnsi="Courier New" w:cs="Courier New"/>
          <w:sz w:val="22"/>
          <w:szCs w:val="22"/>
        </w:rPr>
        <w:t>auf mein Anderkonto zur Überweisung zu bringen.</w:t>
      </w:r>
    </w:p>
    <w:p w14:paraId="2AADAF55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642C1EC7" w14:textId="4DA62BC3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7AE9C4C8" w14:textId="752F30E7" w:rsidR="00AC7D2C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2E73FEB0" w14:textId="77777777" w:rsidR="00AC7D2C" w:rsidRPr="0005680A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05680A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Anlagen: </w:t>
      </w:r>
    </w:p>
    <w:p w14:paraId="4D5AB851" w14:textId="559DFA26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77777777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VM</w:t>
      </w:r>
    </w:p>
    <w:p w14:paraId="016EB34C" w14:textId="77777777" w:rsidR="00FB4493" w:rsidRPr="0005680A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04E5286E" w:rsidR="00E86959" w:rsidRPr="0005680A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05680A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510D8" w14:textId="77777777" w:rsidR="00D463C8" w:rsidRDefault="00D463C8">
      <w:r>
        <w:separator/>
      </w:r>
    </w:p>
  </w:endnote>
  <w:endnote w:type="continuationSeparator" w:id="0">
    <w:p w14:paraId="482F79D1" w14:textId="77777777" w:rsidR="00D463C8" w:rsidRDefault="00D4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6E7A016A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5CE7F" w14:textId="77777777" w:rsidR="00D463C8" w:rsidRDefault="00D463C8">
      <w:r>
        <w:separator/>
      </w:r>
    </w:p>
  </w:footnote>
  <w:footnote w:type="continuationSeparator" w:id="0">
    <w:p w14:paraId="735C652C" w14:textId="77777777" w:rsidR="00D463C8" w:rsidRDefault="00D46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077ECD4E">
              <wp:simplePos x="0" y="0"/>
              <wp:positionH relativeFrom="column">
                <wp:posOffset>4147820</wp:posOffset>
              </wp:positionH>
              <wp:positionV relativeFrom="paragraph">
                <wp:posOffset>2522765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6.6pt;margin-top:198.6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HBtzJ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77777777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e,{{HEUTDATUM}}</w:t>
                            </w:r>
                          </w:p>
                          <w:p w14:paraId="08E94C19" w14:textId="77777777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77777777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e,{{HEUTDATUM}}</w:t>
                      </w:r>
                    </w:p>
                    <w:p w14:paraId="08E94C19" w14:textId="77777777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5680A"/>
    <w:rsid w:val="000664C0"/>
    <w:rsid w:val="000708C0"/>
    <w:rsid w:val="000C42FB"/>
    <w:rsid w:val="000D0025"/>
    <w:rsid w:val="000D1FAA"/>
    <w:rsid w:val="001028E0"/>
    <w:rsid w:val="00111E76"/>
    <w:rsid w:val="001148F2"/>
    <w:rsid w:val="00116125"/>
    <w:rsid w:val="00122368"/>
    <w:rsid w:val="001403E7"/>
    <w:rsid w:val="0014438E"/>
    <w:rsid w:val="00174FB2"/>
    <w:rsid w:val="00177165"/>
    <w:rsid w:val="00186099"/>
    <w:rsid w:val="001A24C4"/>
    <w:rsid w:val="001B378E"/>
    <w:rsid w:val="001C7F2F"/>
    <w:rsid w:val="001D5A6E"/>
    <w:rsid w:val="001D6B29"/>
    <w:rsid w:val="001F3E87"/>
    <w:rsid w:val="001F65A9"/>
    <w:rsid w:val="00244118"/>
    <w:rsid w:val="002560ED"/>
    <w:rsid w:val="00262504"/>
    <w:rsid w:val="00273EF8"/>
    <w:rsid w:val="00287CB1"/>
    <w:rsid w:val="002A3D9B"/>
    <w:rsid w:val="002B59F3"/>
    <w:rsid w:val="002C3783"/>
    <w:rsid w:val="002D30A0"/>
    <w:rsid w:val="002D6383"/>
    <w:rsid w:val="00304DE0"/>
    <w:rsid w:val="00316392"/>
    <w:rsid w:val="003300D0"/>
    <w:rsid w:val="00354C89"/>
    <w:rsid w:val="0038771D"/>
    <w:rsid w:val="003910A4"/>
    <w:rsid w:val="003A2B45"/>
    <w:rsid w:val="003A65D7"/>
    <w:rsid w:val="003D1201"/>
    <w:rsid w:val="003D148C"/>
    <w:rsid w:val="003D3CE9"/>
    <w:rsid w:val="00410031"/>
    <w:rsid w:val="0045445F"/>
    <w:rsid w:val="004625BE"/>
    <w:rsid w:val="00493FA3"/>
    <w:rsid w:val="004968F2"/>
    <w:rsid w:val="004A2545"/>
    <w:rsid w:val="004B367C"/>
    <w:rsid w:val="00511956"/>
    <w:rsid w:val="0052463F"/>
    <w:rsid w:val="005459FF"/>
    <w:rsid w:val="005637E0"/>
    <w:rsid w:val="00574690"/>
    <w:rsid w:val="00590016"/>
    <w:rsid w:val="005B113B"/>
    <w:rsid w:val="005B1252"/>
    <w:rsid w:val="005B49D6"/>
    <w:rsid w:val="005C1333"/>
    <w:rsid w:val="005C62ED"/>
    <w:rsid w:val="005D54BA"/>
    <w:rsid w:val="005E3EAB"/>
    <w:rsid w:val="00613143"/>
    <w:rsid w:val="00613E28"/>
    <w:rsid w:val="006216F7"/>
    <w:rsid w:val="00623DFF"/>
    <w:rsid w:val="0063382D"/>
    <w:rsid w:val="00636AE3"/>
    <w:rsid w:val="006819C1"/>
    <w:rsid w:val="00681BE2"/>
    <w:rsid w:val="006E3A6D"/>
    <w:rsid w:val="006F1FEB"/>
    <w:rsid w:val="006F739B"/>
    <w:rsid w:val="00702BAB"/>
    <w:rsid w:val="00711605"/>
    <w:rsid w:val="00720121"/>
    <w:rsid w:val="0072464E"/>
    <w:rsid w:val="00724BB6"/>
    <w:rsid w:val="00742CFC"/>
    <w:rsid w:val="00763BA9"/>
    <w:rsid w:val="00765C67"/>
    <w:rsid w:val="00770DF2"/>
    <w:rsid w:val="00787D02"/>
    <w:rsid w:val="0079287E"/>
    <w:rsid w:val="007E1146"/>
    <w:rsid w:val="007F0833"/>
    <w:rsid w:val="007F5226"/>
    <w:rsid w:val="008137A8"/>
    <w:rsid w:val="0082069E"/>
    <w:rsid w:val="00827B74"/>
    <w:rsid w:val="0083320C"/>
    <w:rsid w:val="00833AE0"/>
    <w:rsid w:val="0084726F"/>
    <w:rsid w:val="00853C83"/>
    <w:rsid w:val="00856B81"/>
    <w:rsid w:val="00856E1E"/>
    <w:rsid w:val="00861825"/>
    <w:rsid w:val="008628E3"/>
    <w:rsid w:val="00872AD8"/>
    <w:rsid w:val="008740E9"/>
    <w:rsid w:val="008818A1"/>
    <w:rsid w:val="00887430"/>
    <w:rsid w:val="008B34FC"/>
    <w:rsid w:val="008B5638"/>
    <w:rsid w:val="008D7B44"/>
    <w:rsid w:val="008E77A9"/>
    <w:rsid w:val="008F185A"/>
    <w:rsid w:val="008F3557"/>
    <w:rsid w:val="00900905"/>
    <w:rsid w:val="00931CE1"/>
    <w:rsid w:val="0094486F"/>
    <w:rsid w:val="00954BC6"/>
    <w:rsid w:val="00967000"/>
    <w:rsid w:val="00976832"/>
    <w:rsid w:val="00986CCD"/>
    <w:rsid w:val="00986FA6"/>
    <w:rsid w:val="009E0369"/>
    <w:rsid w:val="009E2943"/>
    <w:rsid w:val="009E5FD8"/>
    <w:rsid w:val="00A03C03"/>
    <w:rsid w:val="00A134E6"/>
    <w:rsid w:val="00A22BB5"/>
    <w:rsid w:val="00A429B4"/>
    <w:rsid w:val="00A479F7"/>
    <w:rsid w:val="00A5038D"/>
    <w:rsid w:val="00A5271B"/>
    <w:rsid w:val="00A73061"/>
    <w:rsid w:val="00AA1234"/>
    <w:rsid w:val="00AB6ABF"/>
    <w:rsid w:val="00AC4DB2"/>
    <w:rsid w:val="00AC5D74"/>
    <w:rsid w:val="00AC6589"/>
    <w:rsid w:val="00AC7D2C"/>
    <w:rsid w:val="00AD11DF"/>
    <w:rsid w:val="00AD5DA1"/>
    <w:rsid w:val="00AF0320"/>
    <w:rsid w:val="00B104B4"/>
    <w:rsid w:val="00B13B03"/>
    <w:rsid w:val="00B250F6"/>
    <w:rsid w:val="00B36E02"/>
    <w:rsid w:val="00B42C42"/>
    <w:rsid w:val="00B57199"/>
    <w:rsid w:val="00B63A19"/>
    <w:rsid w:val="00B80568"/>
    <w:rsid w:val="00B84000"/>
    <w:rsid w:val="00C2063B"/>
    <w:rsid w:val="00C27802"/>
    <w:rsid w:val="00C42620"/>
    <w:rsid w:val="00C71D7E"/>
    <w:rsid w:val="00C87AFF"/>
    <w:rsid w:val="00CB2C53"/>
    <w:rsid w:val="00CE1183"/>
    <w:rsid w:val="00CE621B"/>
    <w:rsid w:val="00CF28C0"/>
    <w:rsid w:val="00CF564B"/>
    <w:rsid w:val="00D20830"/>
    <w:rsid w:val="00D31F67"/>
    <w:rsid w:val="00D3650F"/>
    <w:rsid w:val="00D463C8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62105"/>
    <w:rsid w:val="00E83958"/>
    <w:rsid w:val="00E86959"/>
    <w:rsid w:val="00EA6588"/>
    <w:rsid w:val="00ED1C94"/>
    <w:rsid w:val="00ED565A"/>
    <w:rsid w:val="00ED610F"/>
    <w:rsid w:val="00EE21AD"/>
    <w:rsid w:val="00EE4475"/>
    <w:rsid w:val="00EE5F5A"/>
    <w:rsid w:val="00EF3A88"/>
    <w:rsid w:val="00F33C9A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72464E"/>
    <w:rPr>
      <w:rFonts w:ascii="Humnst777 Lt BT" w:eastAsia="SimSun" w:hAnsi="Humnst777 Lt BT" w:cs="Humnst777 Lt BT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2026-03-26T15:23:00Z</dcterms:created>
  <dcterms:modified xsi:type="dcterms:W3CDTF">2026-03-26T15:23:00Z</dcterms:modified>
  <cp:category/>
</cp:coreProperties>
</file>